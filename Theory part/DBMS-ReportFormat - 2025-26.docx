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C280" w14:textId="77777777" w:rsidR="00EE0FB8" w:rsidRDefault="005B4D11">
      <w:pPr>
        <w:spacing w:before="50"/>
        <w:ind w:left="181" w:right="185"/>
        <w:jc w:val="center"/>
        <w:rPr>
          <w:sz w:val="36"/>
          <w:szCs w:val="36"/>
        </w:rPr>
      </w:pPr>
      <w:r>
        <w:rPr>
          <w:sz w:val="36"/>
          <w:szCs w:val="36"/>
        </w:rPr>
        <w:t>RV</w:t>
      </w:r>
      <w:r w:rsidR="00AB0718">
        <w:rPr>
          <w:spacing w:val="-1"/>
          <w:sz w:val="36"/>
          <w:szCs w:val="36"/>
        </w:rPr>
        <w:t xml:space="preserve"> </w:t>
      </w:r>
      <w:r w:rsidR="00AB0718">
        <w:rPr>
          <w:sz w:val="36"/>
          <w:szCs w:val="36"/>
        </w:rPr>
        <w:t>COLL</w:t>
      </w:r>
      <w:r w:rsidR="00AB0718">
        <w:rPr>
          <w:spacing w:val="1"/>
          <w:sz w:val="36"/>
          <w:szCs w:val="36"/>
        </w:rPr>
        <w:t>E</w:t>
      </w:r>
      <w:r w:rsidR="00AB0718">
        <w:rPr>
          <w:spacing w:val="-3"/>
          <w:sz w:val="36"/>
          <w:szCs w:val="36"/>
        </w:rPr>
        <w:t>G</w:t>
      </w:r>
      <w:r w:rsidR="00AB0718">
        <w:rPr>
          <w:sz w:val="36"/>
          <w:szCs w:val="36"/>
        </w:rPr>
        <w:t>E</w:t>
      </w:r>
      <w:r w:rsidR="00AB0718">
        <w:rPr>
          <w:spacing w:val="2"/>
          <w:sz w:val="36"/>
          <w:szCs w:val="36"/>
        </w:rPr>
        <w:t xml:space="preserve"> </w:t>
      </w:r>
      <w:r w:rsidR="00AB0718">
        <w:rPr>
          <w:sz w:val="36"/>
          <w:szCs w:val="36"/>
        </w:rPr>
        <w:t>OF</w:t>
      </w:r>
      <w:r w:rsidR="00AB0718">
        <w:rPr>
          <w:spacing w:val="-1"/>
          <w:sz w:val="36"/>
          <w:szCs w:val="36"/>
        </w:rPr>
        <w:t xml:space="preserve"> </w:t>
      </w:r>
      <w:r w:rsidR="00AB0718">
        <w:rPr>
          <w:sz w:val="36"/>
          <w:szCs w:val="36"/>
        </w:rPr>
        <w:t>ENGI</w:t>
      </w:r>
      <w:r w:rsidR="00AB0718">
        <w:rPr>
          <w:spacing w:val="-1"/>
          <w:sz w:val="36"/>
          <w:szCs w:val="36"/>
        </w:rPr>
        <w:t>N</w:t>
      </w:r>
      <w:r w:rsidR="00AB0718">
        <w:rPr>
          <w:sz w:val="36"/>
          <w:szCs w:val="36"/>
        </w:rPr>
        <w:t>EERI</w:t>
      </w:r>
      <w:r w:rsidR="00AB0718">
        <w:rPr>
          <w:spacing w:val="-1"/>
          <w:sz w:val="36"/>
          <w:szCs w:val="36"/>
        </w:rPr>
        <w:t>N</w:t>
      </w:r>
      <w:r w:rsidR="00AB0718">
        <w:rPr>
          <w:sz w:val="36"/>
          <w:szCs w:val="36"/>
        </w:rPr>
        <w:t>G</w:t>
      </w:r>
      <w:r w:rsidRPr="005B4D11">
        <w:rPr>
          <w:sz w:val="36"/>
          <w:szCs w:val="36"/>
          <w:vertAlign w:val="superscript"/>
        </w:rPr>
        <w:t>®</w:t>
      </w:r>
      <w:r w:rsidR="00AB0718">
        <w:rPr>
          <w:sz w:val="36"/>
          <w:szCs w:val="36"/>
        </w:rPr>
        <w:t>,</w:t>
      </w:r>
      <w:r w:rsidR="00AB0718">
        <w:rPr>
          <w:spacing w:val="1"/>
          <w:sz w:val="36"/>
          <w:szCs w:val="36"/>
        </w:rPr>
        <w:t xml:space="preserve"> </w:t>
      </w:r>
      <w:r w:rsidR="00AB0718">
        <w:rPr>
          <w:spacing w:val="3"/>
          <w:sz w:val="36"/>
          <w:szCs w:val="36"/>
        </w:rPr>
        <w:t>B</w:t>
      </w:r>
      <w:r w:rsidR="00AB0718">
        <w:rPr>
          <w:spacing w:val="1"/>
          <w:sz w:val="36"/>
          <w:szCs w:val="36"/>
        </w:rPr>
        <w:t>E</w:t>
      </w:r>
      <w:r w:rsidR="00AB0718">
        <w:rPr>
          <w:spacing w:val="-1"/>
          <w:sz w:val="36"/>
          <w:szCs w:val="36"/>
        </w:rPr>
        <w:t>NGA</w:t>
      </w:r>
      <w:r w:rsidR="00AB0718">
        <w:rPr>
          <w:spacing w:val="1"/>
          <w:sz w:val="36"/>
          <w:szCs w:val="36"/>
        </w:rPr>
        <w:t>L</w:t>
      </w:r>
      <w:r w:rsidR="00AB0718">
        <w:rPr>
          <w:spacing w:val="-1"/>
          <w:sz w:val="36"/>
          <w:szCs w:val="36"/>
        </w:rPr>
        <w:t>U</w:t>
      </w:r>
      <w:r w:rsidR="00AB0718">
        <w:rPr>
          <w:sz w:val="36"/>
          <w:szCs w:val="36"/>
        </w:rPr>
        <w:t>R</w:t>
      </w:r>
      <w:r w:rsidR="00AB0718">
        <w:rPr>
          <w:spacing w:val="-1"/>
          <w:sz w:val="36"/>
          <w:szCs w:val="36"/>
        </w:rPr>
        <w:t>U</w:t>
      </w:r>
      <w:r w:rsidR="00AB0718">
        <w:rPr>
          <w:sz w:val="36"/>
          <w:szCs w:val="36"/>
        </w:rPr>
        <w:t>-560059</w:t>
      </w:r>
    </w:p>
    <w:p w14:paraId="19EE7980" w14:textId="77777777" w:rsidR="00EE0FB8" w:rsidRDefault="00EE0FB8">
      <w:pPr>
        <w:spacing w:before="8" w:line="200" w:lineRule="exact"/>
      </w:pPr>
    </w:p>
    <w:p w14:paraId="6CB7E489" w14:textId="77777777" w:rsidR="00EE0FB8" w:rsidRDefault="00AB0718">
      <w:pPr>
        <w:ind w:left="861" w:right="862"/>
        <w:jc w:val="center"/>
        <w:rPr>
          <w:sz w:val="36"/>
          <w:szCs w:val="36"/>
        </w:rPr>
      </w:pPr>
      <w:r>
        <w:rPr>
          <w:sz w:val="36"/>
          <w:szCs w:val="36"/>
        </w:rPr>
        <w:t>(Autono</w:t>
      </w:r>
      <w:r>
        <w:rPr>
          <w:spacing w:val="-1"/>
          <w:sz w:val="36"/>
          <w:szCs w:val="36"/>
        </w:rPr>
        <w:t>m</w:t>
      </w:r>
      <w:r>
        <w:rPr>
          <w:sz w:val="36"/>
          <w:szCs w:val="36"/>
        </w:rPr>
        <w:t>ous I</w:t>
      </w:r>
      <w:r>
        <w:rPr>
          <w:spacing w:val="3"/>
          <w:sz w:val="36"/>
          <w:szCs w:val="36"/>
        </w:rPr>
        <w:t>n</w:t>
      </w:r>
      <w:r>
        <w:rPr>
          <w:sz w:val="36"/>
          <w:szCs w:val="36"/>
        </w:rPr>
        <w:t>sti</w:t>
      </w:r>
      <w:r>
        <w:rPr>
          <w:spacing w:val="1"/>
          <w:sz w:val="36"/>
          <w:szCs w:val="36"/>
        </w:rPr>
        <w:t>t</w:t>
      </w:r>
      <w:r>
        <w:rPr>
          <w:sz w:val="36"/>
          <w:szCs w:val="36"/>
        </w:rPr>
        <w:t>ut</w:t>
      </w:r>
      <w:r>
        <w:rPr>
          <w:spacing w:val="1"/>
          <w:sz w:val="36"/>
          <w:szCs w:val="36"/>
        </w:rPr>
        <w:t>i</w:t>
      </w:r>
      <w:r>
        <w:rPr>
          <w:sz w:val="36"/>
          <w:szCs w:val="36"/>
        </w:rPr>
        <w:t>on</w:t>
      </w:r>
      <w:r>
        <w:rPr>
          <w:spacing w:val="-2"/>
          <w:sz w:val="36"/>
          <w:szCs w:val="36"/>
        </w:rPr>
        <w:t xml:space="preserve"> </w:t>
      </w:r>
      <w:r>
        <w:rPr>
          <w:sz w:val="36"/>
          <w:szCs w:val="36"/>
        </w:rPr>
        <w:t>Affilia</w:t>
      </w:r>
      <w:r>
        <w:rPr>
          <w:spacing w:val="-1"/>
          <w:sz w:val="36"/>
          <w:szCs w:val="36"/>
        </w:rPr>
        <w:t>t</w:t>
      </w:r>
      <w:r>
        <w:rPr>
          <w:sz w:val="36"/>
          <w:szCs w:val="36"/>
        </w:rPr>
        <w:t>ed</w:t>
      </w:r>
      <w:r>
        <w:rPr>
          <w:spacing w:val="2"/>
          <w:sz w:val="36"/>
          <w:szCs w:val="36"/>
        </w:rPr>
        <w:t xml:space="preserve"> </w:t>
      </w:r>
      <w:r>
        <w:rPr>
          <w:sz w:val="36"/>
          <w:szCs w:val="36"/>
        </w:rPr>
        <w:t>to</w:t>
      </w:r>
      <w:r>
        <w:rPr>
          <w:spacing w:val="2"/>
          <w:sz w:val="36"/>
          <w:szCs w:val="36"/>
        </w:rPr>
        <w:t xml:space="preserve"> </w:t>
      </w:r>
      <w:r>
        <w:rPr>
          <w:sz w:val="36"/>
          <w:szCs w:val="36"/>
        </w:rPr>
        <w:t>VTU,</w:t>
      </w:r>
      <w:r>
        <w:rPr>
          <w:spacing w:val="1"/>
          <w:sz w:val="36"/>
          <w:szCs w:val="36"/>
        </w:rPr>
        <w:t xml:space="preserve"> </w:t>
      </w:r>
      <w:r>
        <w:rPr>
          <w:spacing w:val="-3"/>
          <w:sz w:val="36"/>
          <w:szCs w:val="36"/>
        </w:rPr>
        <w:t>B</w:t>
      </w:r>
      <w:r>
        <w:rPr>
          <w:sz w:val="36"/>
          <w:szCs w:val="36"/>
        </w:rPr>
        <w:t>el</w:t>
      </w:r>
      <w:r>
        <w:rPr>
          <w:spacing w:val="-2"/>
          <w:sz w:val="36"/>
          <w:szCs w:val="36"/>
        </w:rPr>
        <w:t>a</w:t>
      </w:r>
      <w:r>
        <w:rPr>
          <w:sz w:val="36"/>
          <w:szCs w:val="36"/>
        </w:rPr>
        <w:t>gav</w:t>
      </w:r>
      <w:r>
        <w:rPr>
          <w:spacing w:val="3"/>
          <w:sz w:val="36"/>
          <w:szCs w:val="36"/>
        </w:rPr>
        <w:t>i</w:t>
      </w:r>
      <w:r>
        <w:rPr>
          <w:sz w:val="36"/>
          <w:szCs w:val="36"/>
        </w:rPr>
        <w:t>)</w:t>
      </w:r>
    </w:p>
    <w:p w14:paraId="65C74F15" w14:textId="77777777" w:rsidR="00EE0FB8" w:rsidRDefault="00AB0718">
      <w:pPr>
        <w:ind w:left="4218" w:right="3862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&lt;F</w:t>
      </w:r>
      <w:r>
        <w:rPr>
          <w:sz w:val="24"/>
          <w:szCs w:val="24"/>
        </w:rPr>
        <w:t xml:space="preserve">ont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18&gt;</w:t>
      </w:r>
    </w:p>
    <w:p w14:paraId="2A31C773" w14:textId="77777777" w:rsidR="00EE0FB8" w:rsidRDefault="00EE0FB8">
      <w:pPr>
        <w:spacing w:before="3" w:line="280" w:lineRule="exact"/>
        <w:rPr>
          <w:sz w:val="28"/>
          <w:szCs w:val="28"/>
        </w:rPr>
      </w:pPr>
    </w:p>
    <w:p w14:paraId="52BD530E" w14:textId="77777777" w:rsidR="00EE0FB8" w:rsidRDefault="00AB0718">
      <w:pPr>
        <w:ind w:left="65" w:right="73"/>
        <w:jc w:val="center"/>
        <w:rPr>
          <w:sz w:val="32"/>
          <w:szCs w:val="32"/>
        </w:rPr>
      </w:pPr>
      <w:r>
        <w:rPr>
          <w:b/>
          <w:sz w:val="32"/>
          <w:szCs w:val="32"/>
        </w:rPr>
        <w:t>DEPART</w:t>
      </w:r>
      <w:r>
        <w:rPr>
          <w:b/>
          <w:spacing w:val="1"/>
          <w:sz w:val="32"/>
          <w:szCs w:val="32"/>
        </w:rPr>
        <w:t>M</w:t>
      </w:r>
      <w:r>
        <w:rPr>
          <w:b/>
          <w:sz w:val="32"/>
          <w:szCs w:val="32"/>
        </w:rPr>
        <w:t>ENT</w:t>
      </w:r>
      <w:r>
        <w:rPr>
          <w:b/>
          <w:spacing w:val="-18"/>
          <w:sz w:val="32"/>
          <w:szCs w:val="32"/>
        </w:rPr>
        <w:t xml:space="preserve"> </w:t>
      </w:r>
      <w:r>
        <w:rPr>
          <w:b/>
          <w:spacing w:val="-1"/>
          <w:sz w:val="32"/>
          <w:szCs w:val="32"/>
        </w:rPr>
        <w:t>O</w:t>
      </w:r>
      <w:r>
        <w:rPr>
          <w:b/>
          <w:sz w:val="32"/>
          <w:szCs w:val="32"/>
        </w:rPr>
        <w:t>F</w:t>
      </w:r>
      <w:r>
        <w:rPr>
          <w:b/>
          <w:spacing w:val="-3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C</w:t>
      </w:r>
      <w:r>
        <w:rPr>
          <w:b/>
          <w:spacing w:val="-1"/>
          <w:sz w:val="32"/>
          <w:szCs w:val="32"/>
        </w:rPr>
        <w:t>O</w:t>
      </w:r>
      <w:r>
        <w:rPr>
          <w:b/>
          <w:spacing w:val="1"/>
          <w:sz w:val="32"/>
          <w:szCs w:val="32"/>
        </w:rPr>
        <w:t>M</w:t>
      </w:r>
      <w:r>
        <w:rPr>
          <w:b/>
          <w:sz w:val="32"/>
          <w:szCs w:val="32"/>
        </w:rPr>
        <w:t>PUTER</w:t>
      </w:r>
      <w:r>
        <w:rPr>
          <w:b/>
          <w:spacing w:val="-17"/>
          <w:sz w:val="32"/>
          <w:szCs w:val="32"/>
        </w:rPr>
        <w:t xml:space="preserve"> </w:t>
      </w:r>
      <w:r>
        <w:rPr>
          <w:b/>
          <w:sz w:val="32"/>
          <w:szCs w:val="32"/>
        </w:rPr>
        <w:t>SCIENCE</w:t>
      </w:r>
      <w:r>
        <w:rPr>
          <w:b/>
          <w:spacing w:val="-12"/>
          <w:sz w:val="32"/>
          <w:szCs w:val="32"/>
        </w:rPr>
        <w:t xml:space="preserve"> </w:t>
      </w:r>
      <w:r>
        <w:rPr>
          <w:b/>
          <w:sz w:val="32"/>
          <w:szCs w:val="32"/>
        </w:rPr>
        <w:t>AND</w:t>
      </w:r>
      <w:r>
        <w:rPr>
          <w:b/>
          <w:spacing w:val="2"/>
          <w:sz w:val="32"/>
          <w:szCs w:val="32"/>
        </w:rPr>
        <w:t xml:space="preserve"> </w:t>
      </w:r>
      <w:r>
        <w:rPr>
          <w:b/>
          <w:w w:val="99"/>
          <w:sz w:val="32"/>
          <w:szCs w:val="32"/>
        </w:rPr>
        <w:t>ENGINE</w:t>
      </w:r>
      <w:r>
        <w:rPr>
          <w:b/>
          <w:spacing w:val="1"/>
          <w:w w:val="99"/>
          <w:sz w:val="32"/>
          <w:szCs w:val="32"/>
        </w:rPr>
        <w:t>E</w:t>
      </w:r>
      <w:r>
        <w:rPr>
          <w:b/>
          <w:w w:val="99"/>
          <w:sz w:val="32"/>
          <w:szCs w:val="32"/>
        </w:rPr>
        <w:t>R</w:t>
      </w:r>
      <w:r>
        <w:rPr>
          <w:b/>
          <w:spacing w:val="3"/>
          <w:w w:val="99"/>
          <w:sz w:val="32"/>
          <w:szCs w:val="32"/>
        </w:rPr>
        <w:t>I</w:t>
      </w:r>
      <w:r>
        <w:rPr>
          <w:b/>
          <w:w w:val="99"/>
          <w:sz w:val="32"/>
          <w:szCs w:val="32"/>
        </w:rPr>
        <w:t>NG</w:t>
      </w:r>
    </w:p>
    <w:p w14:paraId="4428167A" w14:textId="77777777" w:rsidR="00EE0FB8" w:rsidRDefault="00EE0FB8">
      <w:pPr>
        <w:spacing w:before="7" w:line="160" w:lineRule="exact"/>
        <w:rPr>
          <w:sz w:val="17"/>
          <w:szCs w:val="17"/>
        </w:rPr>
      </w:pPr>
    </w:p>
    <w:p w14:paraId="50F330B8" w14:textId="77777777" w:rsidR="00EE0FB8" w:rsidRDefault="00EE0FB8">
      <w:pPr>
        <w:spacing w:line="200" w:lineRule="exact"/>
      </w:pPr>
    </w:p>
    <w:p w14:paraId="1CA0D9FD" w14:textId="77777777" w:rsidR="00EE0FB8" w:rsidRDefault="000D24FD">
      <w:pPr>
        <w:ind w:left="4087"/>
      </w:pPr>
      <w:r>
        <w:rPr>
          <w:noProof/>
          <w:lang w:val="en-IN" w:eastAsia="en-IN"/>
        </w:rPr>
        <w:drawing>
          <wp:inline distT="0" distB="0" distL="0" distR="0" wp14:anchorId="3941B945" wp14:editId="296D5473">
            <wp:extent cx="1226026" cy="1195754"/>
            <wp:effectExtent l="0" t="0" r="0" b="0"/>
            <wp:docPr id="20909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06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153" cy="11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7BE6" w14:textId="77777777" w:rsidR="00EE0FB8" w:rsidRDefault="00AB0718">
      <w:pPr>
        <w:spacing w:before="88"/>
        <w:ind w:left="3112" w:right="3119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>TI</w:t>
      </w:r>
      <w:r>
        <w:rPr>
          <w:rFonts w:ascii="Calibri" w:eastAsia="Calibri" w:hAnsi="Calibri" w:cs="Calibri"/>
          <w:b/>
          <w:spacing w:val="-1"/>
          <w:sz w:val="36"/>
          <w:szCs w:val="36"/>
        </w:rPr>
        <w:t>TL</w:t>
      </w:r>
      <w:r>
        <w:rPr>
          <w:rFonts w:ascii="Calibri" w:eastAsia="Calibri" w:hAnsi="Calibri" w:cs="Calibri"/>
          <w:b/>
          <w:sz w:val="36"/>
          <w:szCs w:val="36"/>
        </w:rPr>
        <w:t>E</w:t>
      </w:r>
      <w:r>
        <w:rPr>
          <w:rFonts w:ascii="Calibri" w:eastAsia="Calibri" w:hAnsi="Calibri" w:cs="Calibri"/>
          <w:b/>
          <w:spacing w:val="2"/>
          <w:sz w:val="36"/>
          <w:szCs w:val="36"/>
        </w:rPr>
        <w:t xml:space="preserve"> </w:t>
      </w:r>
      <w:r>
        <w:rPr>
          <w:rFonts w:ascii="Calibri" w:eastAsia="Calibri" w:hAnsi="Calibri" w:cs="Calibri"/>
          <w:b/>
          <w:sz w:val="36"/>
          <w:szCs w:val="36"/>
        </w:rPr>
        <w:t>OF THE P</w:t>
      </w:r>
      <w:r>
        <w:rPr>
          <w:rFonts w:ascii="Calibri" w:eastAsia="Calibri" w:hAnsi="Calibri" w:cs="Calibri"/>
          <w:b/>
          <w:spacing w:val="1"/>
          <w:sz w:val="36"/>
          <w:szCs w:val="36"/>
        </w:rPr>
        <w:t>R</w:t>
      </w:r>
      <w:r>
        <w:rPr>
          <w:rFonts w:ascii="Calibri" w:eastAsia="Calibri" w:hAnsi="Calibri" w:cs="Calibri"/>
          <w:b/>
          <w:sz w:val="36"/>
          <w:szCs w:val="36"/>
        </w:rPr>
        <w:t>OJE</w:t>
      </w:r>
      <w:r>
        <w:rPr>
          <w:rFonts w:ascii="Calibri" w:eastAsia="Calibri" w:hAnsi="Calibri" w:cs="Calibri"/>
          <w:b/>
          <w:spacing w:val="-2"/>
          <w:sz w:val="36"/>
          <w:szCs w:val="36"/>
        </w:rPr>
        <w:t>C</w:t>
      </w:r>
      <w:r>
        <w:rPr>
          <w:rFonts w:ascii="Calibri" w:eastAsia="Calibri" w:hAnsi="Calibri" w:cs="Calibri"/>
          <w:b/>
          <w:sz w:val="36"/>
          <w:szCs w:val="36"/>
        </w:rPr>
        <w:t>T</w:t>
      </w:r>
    </w:p>
    <w:p w14:paraId="22B92137" w14:textId="77777777" w:rsidR="00EE0FB8" w:rsidRDefault="00AB0718">
      <w:pPr>
        <w:spacing w:before="51"/>
        <w:ind w:left="3145" w:right="3153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&lt;F</w:t>
      </w:r>
      <w:r>
        <w:rPr>
          <w:sz w:val="24"/>
          <w:szCs w:val="24"/>
        </w:rPr>
        <w:t xml:space="preserve">ont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18</w:t>
      </w:r>
      <w:r>
        <w:rPr>
          <w:spacing w:val="-1"/>
          <w:sz w:val="24"/>
          <w:szCs w:val="24"/>
        </w:rPr>
        <w:t>&gt;&lt;</w:t>
      </w:r>
      <w:r>
        <w:rPr>
          <w:sz w:val="24"/>
          <w:szCs w:val="24"/>
        </w:rPr>
        <w:t>1.5 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sp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ing&gt;</w:t>
      </w:r>
    </w:p>
    <w:p w14:paraId="333BFBB8" w14:textId="77777777" w:rsidR="00EE0FB8" w:rsidRDefault="00EE0FB8">
      <w:pPr>
        <w:spacing w:before="6" w:line="240" w:lineRule="exact"/>
        <w:rPr>
          <w:sz w:val="24"/>
          <w:szCs w:val="24"/>
        </w:rPr>
      </w:pPr>
    </w:p>
    <w:p w14:paraId="1F34994A" w14:textId="77777777" w:rsidR="00EE0FB8" w:rsidRDefault="00AB0718">
      <w:pPr>
        <w:ind w:left="3399" w:right="3404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 w:eastAsia="Calibri" w:hAnsi="Calibri" w:cs="Calibri"/>
          <w:b/>
          <w:i/>
          <w:sz w:val="32"/>
          <w:szCs w:val="32"/>
        </w:rPr>
        <w:t>Mini</w:t>
      </w:r>
      <w:r>
        <w:rPr>
          <w:rFonts w:ascii="Calibri" w:eastAsia="Calibri" w:hAnsi="Calibri" w:cs="Calibri"/>
          <w:b/>
          <w:i/>
          <w:spacing w:val="-6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i/>
          <w:sz w:val="32"/>
          <w:szCs w:val="32"/>
        </w:rPr>
        <w:t>-</w:t>
      </w:r>
      <w:r>
        <w:rPr>
          <w:rFonts w:ascii="Calibri" w:eastAsia="Calibri" w:hAnsi="Calibri" w:cs="Calibri"/>
          <w:b/>
          <w:i/>
          <w:spacing w:val="-1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i/>
          <w:sz w:val="32"/>
          <w:szCs w:val="32"/>
        </w:rPr>
        <w:t>P</w:t>
      </w:r>
      <w:r>
        <w:rPr>
          <w:rFonts w:ascii="Calibri" w:eastAsia="Calibri" w:hAnsi="Calibri" w:cs="Calibri"/>
          <w:b/>
          <w:i/>
          <w:spacing w:val="1"/>
          <w:sz w:val="32"/>
          <w:szCs w:val="32"/>
        </w:rPr>
        <w:t>r</w:t>
      </w:r>
      <w:r>
        <w:rPr>
          <w:rFonts w:ascii="Calibri" w:eastAsia="Calibri" w:hAnsi="Calibri" w:cs="Calibri"/>
          <w:b/>
          <w:i/>
          <w:sz w:val="32"/>
          <w:szCs w:val="32"/>
        </w:rPr>
        <w:t>oject</w:t>
      </w:r>
      <w:r>
        <w:rPr>
          <w:rFonts w:ascii="Calibri" w:eastAsia="Calibri" w:hAnsi="Calibri" w:cs="Calibri"/>
          <w:b/>
          <w:i/>
          <w:spacing w:val="-8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i/>
          <w:w w:val="99"/>
          <w:sz w:val="32"/>
          <w:szCs w:val="32"/>
        </w:rPr>
        <w:t>Re</w:t>
      </w:r>
      <w:r>
        <w:rPr>
          <w:rFonts w:ascii="Calibri" w:eastAsia="Calibri" w:hAnsi="Calibri" w:cs="Calibri"/>
          <w:b/>
          <w:i/>
          <w:spacing w:val="1"/>
          <w:w w:val="99"/>
          <w:sz w:val="32"/>
          <w:szCs w:val="32"/>
        </w:rPr>
        <w:t>p</w:t>
      </w:r>
      <w:r>
        <w:rPr>
          <w:rFonts w:ascii="Calibri" w:eastAsia="Calibri" w:hAnsi="Calibri" w:cs="Calibri"/>
          <w:b/>
          <w:i/>
          <w:w w:val="99"/>
          <w:sz w:val="32"/>
          <w:szCs w:val="32"/>
        </w:rPr>
        <w:t>ort</w:t>
      </w:r>
    </w:p>
    <w:p w14:paraId="3FE95E63" w14:textId="77777777" w:rsidR="00EE0FB8" w:rsidRDefault="00AB0718">
      <w:pPr>
        <w:spacing w:before="55"/>
        <w:ind w:left="4218" w:right="3862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&lt;F</w:t>
      </w:r>
      <w:r>
        <w:rPr>
          <w:sz w:val="24"/>
          <w:szCs w:val="24"/>
        </w:rPr>
        <w:t xml:space="preserve">ont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14&gt;</w:t>
      </w:r>
    </w:p>
    <w:p w14:paraId="76D6BFC6" w14:textId="77777777" w:rsidR="00EE0FB8" w:rsidRDefault="00EE0FB8">
      <w:pPr>
        <w:spacing w:before="4" w:line="120" w:lineRule="exact"/>
        <w:rPr>
          <w:sz w:val="12"/>
          <w:szCs w:val="12"/>
        </w:rPr>
      </w:pPr>
    </w:p>
    <w:p w14:paraId="2787F788" w14:textId="77777777" w:rsidR="00EE0FB8" w:rsidRDefault="00EE0FB8">
      <w:pPr>
        <w:spacing w:line="200" w:lineRule="exact"/>
      </w:pPr>
    </w:p>
    <w:p w14:paraId="262FE5C3" w14:textId="77777777" w:rsidR="00EE0FB8" w:rsidRDefault="00EE0FB8">
      <w:pPr>
        <w:spacing w:line="200" w:lineRule="exact"/>
      </w:pPr>
    </w:p>
    <w:p w14:paraId="168E3D03" w14:textId="77777777" w:rsidR="00EE0FB8" w:rsidRDefault="00AB0718">
      <w:pPr>
        <w:ind w:left="4006" w:right="400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i/>
          <w:spacing w:val="-1"/>
          <w:sz w:val="28"/>
          <w:szCs w:val="28"/>
        </w:rPr>
        <w:t>S</w:t>
      </w:r>
      <w:r>
        <w:rPr>
          <w:rFonts w:ascii="Calibri" w:eastAsia="Calibri" w:hAnsi="Calibri" w:cs="Calibri"/>
          <w:b/>
          <w:i/>
          <w:sz w:val="28"/>
          <w:szCs w:val="28"/>
        </w:rPr>
        <w:t>u</w:t>
      </w:r>
      <w:r>
        <w:rPr>
          <w:rFonts w:ascii="Calibri" w:eastAsia="Calibri" w:hAnsi="Calibri" w:cs="Calibri"/>
          <w:b/>
          <w:i/>
          <w:spacing w:val="1"/>
          <w:sz w:val="28"/>
          <w:szCs w:val="28"/>
        </w:rPr>
        <w:t>b</w:t>
      </w:r>
      <w:r>
        <w:rPr>
          <w:rFonts w:ascii="Calibri" w:eastAsia="Calibri" w:hAnsi="Calibri" w:cs="Calibri"/>
          <w:b/>
          <w:i/>
          <w:sz w:val="28"/>
          <w:szCs w:val="28"/>
        </w:rPr>
        <w:t>m</w:t>
      </w:r>
      <w:r>
        <w:rPr>
          <w:rFonts w:ascii="Calibri" w:eastAsia="Calibri" w:hAnsi="Calibri" w:cs="Calibri"/>
          <w:b/>
          <w:i/>
          <w:spacing w:val="-2"/>
          <w:sz w:val="28"/>
          <w:szCs w:val="28"/>
        </w:rPr>
        <w:t>i</w:t>
      </w:r>
      <w:r>
        <w:rPr>
          <w:rFonts w:ascii="Calibri" w:eastAsia="Calibri" w:hAnsi="Calibri" w:cs="Calibri"/>
          <w:b/>
          <w:i/>
          <w:spacing w:val="1"/>
          <w:sz w:val="28"/>
          <w:szCs w:val="28"/>
        </w:rPr>
        <w:t>tt</w:t>
      </w:r>
      <w:r>
        <w:rPr>
          <w:rFonts w:ascii="Calibri" w:eastAsia="Calibri" w:hAnsi="Calibri" w:cs="Calibri"/>
          <w:b/>
          <w:i/>
          <w:spacing w:val="-1"/>
          <w:sz w:val="28"/>
          <w:szCs w:val="28"/>
        </w:rPr>
        <w:t>e</w:t>
      </w:r>
      <w:r>
        <w:rPr>
          <w:rFonts w:ascii="Calibri" w:eastAsia="Calibri" w:hAnsi="Calibri" w:cs="Calibri"/>
          <w:b/>
          <w:i/>
          <w:sz w:val="28"/>
          <w:szCs w:val="28"/>
        </w:rPr>
        <w:t xml:space="preserve">d </w:t>
      </w:r>
      <w:r>
        <w:rPr>
          <w:rFonts w:ascii="Calibri" w:eastAsia="Calibri" w:hAnsi="Calibri" w:cs="Calibri"/>
          <w:b/>
          <w:i/>
          <w:spacing w:val="-2"/>
          <w:sz w:val="28"/>
          <w:szCs w:val="28"/>
        </w:rPr>
        <w:t>b</w:t>
      </w:r>
      <w:r>
        <w:rPr>
          <w:rFonts w:ascii="Calibri" w:eastAsia="Calibri" w:hAnsi="Calibri" w:cs="Calibri"/>
          <w:b/>
          <w:i/>
          <w:sz w:val="28"/>
          <w:szCs w:val="28"/>
        </w:rPr>
        <w:t>y</w:t>
      </w:r>
    </w:p>
    <w:p w14:paraId="69C76764" w14:textId="77777777" w:rsidR="00EE0FB8" w:rsidRDefault="00AB0718">
      <w:pPr>
        <w:spacing w:before="51"/>
        <w:ind w:left="3834" w:right="3483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&lt;F</w:t>
      </w:r>
      <w:r>
        <w:rPr>
          <w:sz w:val="24"/>
          <w:szCs w:val="24"/>
        </w:rPr>
        <w:t xml:space="preserve">ont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14</w:t>
      </w:r>
      <w:r>
        <w:rPr>
          <w:spacing w:val="-1"/>
          <w:sz w:val="24"/>
          <w:szCs w:val="24"/>
        </w:rPr>
        <w:t>&gt;</w:t>
      </w:r>
      <w:r>
        <w:rPr>
          <w:spacing w:val="1"/>
          <w:sz w:val="24"/>
          <w:szCs w:val="24"/>
        </w:rPr>
        <w:t>&lt;</w:t>
      </w:r>
      <w:r>
        <w:rPr>
          <w:spacing w:val="-3"/>
          <w:sz w:val="24"/>
          <w:szCs w:val="24"/>
        </w:rPr>
        <w:t>I</w:t>
      </w:r>
      <w:r>
        <w:rPr>
          <w:sz w:val="24"/>
          <w:szCs w:val="24"/>
        </w:rPr>
        <w:t>tali</w:t>
      </w:r>
      <w:r>
        <w:rPr>
          <w:spacing w:val="2"/>
          <w:sz w:val="24"/>
          <w:szCs w:val="24"/>
        </w:rPr>
        <w:t>c</w:t>
      </w:r>
      <w:r>
        <w:rPr>
          <w:sz w:val="24"/>
          <w:szCs w:val="24"/>
        </w:rPr>
        <w:t>&gt;</w:t>
      </w:r>
    </w:p>
    <w:p w14:paraId="21D65639" w14:textId="77777777" w:rsidR="00EE0FB8" w:rsidRDefault="00EE0FB8">
      <w:pPr>
        <w:spacing w:before="2" w:line="280" w:lineRule="exact"/>
        <w:rPr>
          <w:sz w:val="28"/>
          <w:szCs w:val="28"/>
        </w:rPr>
      </w:pPr>
    </w:p>
    <w:p w14:paraId="36B69BF4" w14:textId="77777777" w:rsidR="00EE0FB8" w:rsidRDefault="00AB0718">
      <w:pPr>
        <w:ind w:left="845" w:right="847"/>
        <w:jc w:val="center"/>
        <w:rPr>
          <w:sz w:val="28"/>
          <w:szCs w:val="28"/>
        </w:rPr>
      </w:pPr>
      <w:r>
        <w:rPr>
          <w:b/>
          <w:color w:val="938953"/>
          <w:spacing w:val="-1"/>
          <w:sz w:val="28"/>
          <w:szCs w:val="28"/>
        </w:rPr>
        <w:t>NAM</w:t>
      </w:r>
      <w:r>
        <w:rPr>
          <w:b/>
          <w:color w:val="938953"/>
          <w:sz w:val="28"/>
          <w:szCs w:val="28"/>
        </w:rPr>
        <w:t>E OF</w:t>
      </w:r>
      <w:r>
        <w:rPr>
          <w:b/>
          <w:color w:val="938953"/>
          <w:spacing w:val="-2"/>
          <w:sz w:val="28"/>
          <w:szCs w:val="28"/>
        </w:rPr>
        <w:t xml:space="preserve"> </w:t>
      </w:r>
      <w:r>
        <w:rPr>
          <w:b/>
          <w:color w:val="938953"/>
          <w:sz w:val="28"/>
          <w:szCs w:val="28"/>
        </w:rPr>
        <w:t xml:space="preserve">THE </w:t>
      </w:r>
      <w:r>
        <w:rPr>
          <w:b/>
          <w:color w:val="938953"/>
          <w:spacing w:val="-2"/>
          <w:sz w:val="28"/>
          <w:szCs w:val="28"/>
        </w:rPr>
        <w:t>C</w:t>
      </w:r>
      <w:r>
        <w:rPr>
          <w:b/>
          <w:color w:val="938953"/>
          <w:spacing w:val="1"/>
          <w:sz w:val="28"/>
          <w:szCs w:val="28"/>
        </w:rPr>
        <w:t>A</w:t>
      </w:r>
      <w:r>
        <w:rPr>
          <w:b/>
          <w:color w:val="938953"/>
          <w:spacing w:val="-1"/>
          <w:sz w:val="28"/>
          <w:szCs w:val="28"/>
        </w:rPr>
        <w:t>ND</w:t>
      </w:r>
      <w:r>
        <w:rPr>
          <w:b/>
          <w:color w:val="938953"/>
          <w:spacing w:val="1"/>
          <w:sz w:val="28"/>
          <w:szCs w:val="28"/>
        </w:rPr>
        <w:t>I</w:t>
      </w:r>
      <w:r>
        <w:rPr>
          <w:b/>
          <w:color w:val="938953"/>
          <w:spacing w:val="-1"/>
          <w:sz w:val="28"/>
          <w:szCs w:val="28"/>
        </w:rPr>
        <w:t>DA</w:t>
      </w:r>
      <w:r>
        <w:rPr>
          <w:b/>
          <w:color w:val="938953"/>
          <w:sz w:val="28"/>
          <w:szCs w:val="28"/>
        </w:rPr>
        <w:t xml:space="preserve">TE(S)                  </w:t>
      </w:r>
      <w:r>
        <w:rPr>
          <w:b/>
          <w:color w:val="938953"/>
          <w:spacing w:val="1"/>
          <w:sz w:val="28"/>
          <w:szCs w:val="28"/>
        </w:rPr>
        <w:t xml:space="preserve"> </w:t>
      </w:r>
      <w:r>
        <w:rPr>
          <w:b/>
          <w:color w:val="938953"/>
          <w:spacing w:val="-1"/>
          <w:sz w:val="28"/>
          <w:szCs w:val="28"/>
        </w:rPr>
        <w:t>U</w:t>
      </w:r>
      <w:r>
        <w:rPr>
          <w:b/>
          <w:color w:val="938953"/>
          <w:sz w:val="28"/>
          <w:szCs w:val="28"/>
        </w:rPr>
        <w:t>SN</w:t>
      </w:r>
      <w:r>
        <w:rPr>
          <w:b/>
          <w:color w:val="938953"/>
          <w:spacing w:val="68"/>
          <w:sz w:val="28"/>
          <w:szCs w:val="28"/>
        </w:rPr>
        <w:t xml:space="preserve"> </w:t>
      </w:r>
      <w:r>
        <w:rPr>
          <w:b/>
          <w:color w:val="938953"/>
          <w:sz w:val="28"/>
          <w:szCs w:val="28"/>
        </w:rPr>
        <w:t>&lt;Font S</w:t>
      </w:r>
      <w:r>
        <w:rPr>
          <w:b/>
          <w:color w:val="938953"/>
          <w:spacing w:val="1"/>
          <w:sz w:val="28"/>
          <w:szCs w:val="28"/>
        </w:rPr>
        <w:t>i</w:t>
      </w:r>
      <w:r>
        <w:rPr>
          <w:b/>
          <w:color w:val="938953"/>
          <w:spacing w:val="-2"/>
          <w:sz w:val="28"/>
          <w:szCs w:val="28"/>
        </w:rPr>
        <w:t>z</w:t>
      </w:r>
      <w:r>
        <w:rPr>
          <w:b/>
          <w:color w:val="938953"/>
          <w:sz w:val="28"/>
          <w:szCs w:val="28"/>
        </w:rPr>
        <w:t xml:space="preserve">e 14&gt; </w:t>
      </w:r>
      <w:r>
        <w:rPr>
          <w:b/>
          <w:color w:val="938953"/>
          <w:spacing w:val="-1"/>
          <w:sz w:val="28"/>
          <w:szCs w:val="28"/>
        </w:rPr>
        <w:t>NAM</w:t>
      </w:r>
      <w:r>
        <w:rPr>
          <w:b/>
          <w:color w:val="938953"/>
          <w:sz w:val="28"/>
          <w:szCs w:val="28"/>
        </w:rPr>
        <w:t>E OF</w:t>
      </w:r>
      <w:r>
        <w:rPr>
          <w:b/>
          <w:color w:val="938953"/>
          <w:spacing w:val="-2"/>
          <w:sz w:val="28"/>
          <w:szCs w:val="28"/>
        </w:rPr>
        <w:t xml:space="preserve"> </w:t>
      </w:r>
      <w:r>
        <w:rPr>
          <w:b/>
          <w:color w:val="938953"/>
          <w:sz w:val="28"/>
          <w:szCs w:val="28"/>
        </w:rPr>
        <w:t xml:space="preserve">THE </w:t>
      </w:r>
      <w:r>
        <w:rPr>
          <w:b/>
          <w:color w:val="938953"/>
          <w:spacing w:val="-2"/>
          <w:sz w:val="28"/>
          <w:szCs w:val="28"/>
        </w:rPr>
        <w:t>C</w:t>
      </w:r>
      <w:r>
        <w:rPr>
          <w:b/>
          <w:color w:val="938953"/>
          <w:spacing w:val="1"/>
          <w:sz w:val="28"/>
          <w:szCs w:val="28"/>
        </w:rPr>
        <w:t>A</w:t>
      </w:r>
      <w:r>
        <w:rPr>
          <w:b/>
          <w:color w:val="938953"/>
          <w:spacing w:val="-1"/>
          <w:sz w:val="28"/>
          <w:szCs w:val="28"/>
        </w:rPr>
        <w:t>ND</w:t>
      </w:r>
      <w:r>
        <w:rPr>
          <w:b/>
          <w:color w:val="938953"/>
          <w:spacing w:val="1"/>
          <w:sz w:val="28"/>
          <w:szCs w:val="28"/>
        </w:rPr>
        <w:t>I</w:t>
      </w:r>
      <w:r>
        <w:rPr>
          <w:b/>
          <w:color w:val="938953"/>
          <w:spacing w:val="-1"/>
          <w:sz w:val="28"/>
          <w:szCs w:val="28"/>
        </w:rPr>
        <w:t>DA</w:t>
      </w:r>
      <w:r>
        <w:rPr>
          <w:b/>
          <w:color w:val="938953"/>
          <w:sz w:val="28"/>
          <w:szCs w:val="28"/>
        </w:rPr>
        <w:t xml:space="preserve">TE(S)                  </w:t>
      </w:r>
      <w:r>
        <w:rPr>
          <w:b/>
          <w:color w:val="938953"/>
          <w:spacing w:val="1"/>
          <w:sz w:val="28"/>
          <w:szCs w:val="28"/>
        </w:rPr>
        <w:t xml:space="preserve"> </w:t>
      </w:r>
      <w:r>
        <w:rPr>
          <w:b/>
          <w:color w:val="938953"/>
          <w:spacing w:val="-1"/>
          <w:sz w:val="28"/>
          <w:szCs w:val="28"/>
        </w:rPr>
        <w:t>U</w:t>
      </w:r>
      <w:r>
        <w:rPr>
          <w:b/>
          <w:color w:val="938953"/>
          <w:sz w:val="28"/>
          <w:szCs w:val="28"/>
        </w:rPr>
        <w:t>SN</w:t>
      </w:r>
      <w:r>
        <w:rPr>
          <w:b/>
          <w:color w:val="938953"/>
          <w:spacing w:val="69"/>
          <w:sz w:val="28"/>
          <w:szCs w:val="28"/>
        </w:rPr>
        <w:t xml:space="preserve"> </w:t>
      </w:r>
      <w:r>
        <w:rPr>
          <w:b/>
          <w:color w:val="938953"/>
          <w:sz w:val="28"/>
          <w:szCs w:val="28"/>
        </w:rPr>
        <w:t>&lt;Font S</w:t>
      </w:r>
      <w:r>
        <w:rPr>
          <w:b/>
          <w:color w:val="938953"/>
          <w:spacing w:val="1"/>
          <w:sz w:val="28"/>
          <w:szCs w:val="28"/>
        </w:rPr>
        <w:t>i</w:t>
      </w:r>
      <w:r>
        <w:rPr>
          <w:b/>
          <w:color w:val="938953"/>
          <w:spacing w:val="-2"/>
          <w:sz w:val="28"/>
          <w:szCs w:val="28"/>
        </w:rPr>
        <w:t>z</w:t>
      </w:r>
      <w:r>
        <w:rPr>
          <w:b/>
          <w:color w:val="938953"/>
          <w:sz w:val="28"/>
          <w:szCs w:val="28"/>
        </w:rPr>
        <w:t>e 14&gt;</w:t>
      </w:r>
    </w:p>
    <w:p w14:paraId="1689B1EA" w14:textId="77777777" w:rsidR="00EE0FB8" w:rsidRDefault="00EE0FB8">
      <w:pPr>
        <w:spacing w:line="200" w:lineRule="exact"/>
      </w:pPr>
    </w:p>
    <w:p w14:paraId="3B7B226B" w14:textId="77777777" w:rsidR="00EE0FB8" w:rsidRDefault="00EE0FB8">
      <w:pPr>
        <w:spacing w:line="200" w:lineRule="exact"/>
      </w:pPr>
    </w:p>
    <w:p w14:paraId="7DE4367D" w14:textId="77777777" w:rsidR="00EE0FB8" w:rsidRDefault="00EE0FB8">
      <w:pPr>
        <w:spacing w:line="200" w:lineRule="exact"/>
      </w:pPr>
    </w:p>
    <w:p w14:paraId="370B4E86" w14:textId="77777777" w:rsidR="00EE0FB8" w:rsidRDefault="00EE0FB8">
      <w:pPr>
        <w:spacing w:before="3" w:line="220" w:lineRule="exact"/>
        <w:rPr>
          <w:sz w:val="22"/>
          <w:szCs w:val="22"/>
        </w:rPr>
      </w:pPr>
    </w:p>
    <w:p w14:paraId="47D040EC" w14:textId="77777777" w:rsidR="00EE0FB8" w:rsidRDefault="00AB0718" w:rsidP="000D24FD">
      <w:pPr>
        <w:tabs>
          <w:tab w:val="left" w:pos="8931"/>
        </w:tabs>
        <w:ind w:left="1538" w:right="1544"/>
        <w:jc w:val="center"/>
        <w:rPr>
          <w:sz w:val="28"/>
          <w:szCs w:val="28"/>
        </w:rPr>
      </w:pPr>
      <w:r>
        <w:rPr>
          <w:b/>
          <w:i/>
          <w:spacing w:val="1"/>
          <w:sz w:val="28"/>
          <w:szCs w:val="28"/>
        </w:rPr>
        <w:t>i</w:t>
      </w:r>
      <w:r>
        <w:rPr>
          <w:b/>
          <w:i/>
          <w:sz w:val="28"/>
          <w:szCs w:val="28"/>
        </w:rPr>
        <w:t xml:space="preserve">n </w:t>
      </w:r>
      <w:r>
        <w:rPr>
          <w:b/>
          <w:i/>
          <w:spacing w:val="-2"/>
          <w:sz w:val="28"/>
          <w:szCs w:val="28"/>
        </w:rPr>
        <w:t>p</w:t>
      </w:r>
      <w:r>
        <w:rPr>
          <w:b/>
          <w:i/>
          <w:spacing w:val="1"/>
          <w:sz w:val="28"/>
          <w:szCs w:val="28"/>
        </w:rPr>
        <w:t>a</w:t>
      </w:r>
      <w:r>
        <w:rPr>
          <w:b/>
          <w:i/>
          <w:spacing w:val="-1"/>
          <w:sz w:val="28"/>
          <w:szCs w:val="28"/>
        </w:rPr>
        <w:t>rt</w:t>
      </w:r>
      <w:r>
        <w:rPr>
          <w:b/>
          <w:i/>
          <w:spacing w:val="1"/>
          <w:sz w:val="28"/>
          <w:szCs w:val="28"/>
        </w:rPr>
        <w:t>i</w:t>
      </w:r>
      <w:r>
        <w:rPr>
          <w:b/>
          <w:i/>
          <w:spacing w:val="-1"/>
          <w:sz w:val="28"/>
          <w:szCs w:val="28"/>
        </w:rPr>
        <w:t>a</w:t>
      </w:r>
      <w:r>
        <w:rPr>
          <w:b/>
          <w:i/>
          <w:sz w:val="28"/>
          <w:szCs w:val="28"/>
        </w:rPr>
        <w:t>l</w:t>
      </w:r>
      <w:r>
        <w:rPr>
          <w:b/>
          <w:i/>
          <w:spacing w:val="1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f</w:t>
      </w:r>
      <w:r>
        <w:rPr>
          <w:b/>
          <w:i/>
          <w:spacing w:val="-3"/>
          <w:sz w:val="28"/>
          <w:szCs w:val="28"/>
        </w:rPr>
        <w:t>u</w:t>
      </w:r>
      <w:r>
        <w:rPr>
          <w:b/>
          <w:i/>
          <w:spacing w:val="1"/>
          <w:sz w:val="28"/>
          <w:szCs w:val="28"/>
        </w:rPr>
        <w:t>l</w:t>
      </w:r>
      <w:r>
        <w:rPr>
          <w:b/>
          <w:i/>
          <w:sz w:val="28"/>
          <w:szCs w:val="28"/>
        </w:rPr>
        <w:t>f</w:t>
      </w:r>
      <w:r>
        <w:rPr>
          <w:b/>
          <w:i/>
          <w:spacing w:val="-1"/>
          <w:sz w:val="28"/>
          <w:szCs w:val="28"/>
        </w:rPr>
        <w:t>i</w:t>
      </w:r>
      <w:r>
        <w:rPr>
          <w:b/>
          <w:i/>
          <w:spacing w:val="1"/>
          <w:sz w:val="28"/>
          <w:szCs w:val="28"/>
        </w:rPr>
        <w:t>l</w:t>
      </w:r>
      <w:r>
        <w:rPr>
          <w:b/>
          <w:i/>
          <w:spacing w:val="-4"/>
          <w:sz w:val="28"/>
          <w:szCs w:val="28"/>
        </w:rPr>
        <w:t>l</w:t>
      </w:r>
      <w:r>
        <w:rPr>
          <w:b/>
          <w:i/>
          <w:spacing w:val="4"/>
          <w:sz w:val="28"/>
          <w:szCs w:val="28"/>
        </w:rPr>
        <w:t>m</w:t>
      </w:r>
      <w:r>
        <w:rPr>
          <w:b/>
          <w:i/>
          <w:spacing w:val="-2"/>
          <w:sz w:val="28"/>
          <w:szCs w:val="28"/>
        </w:rPr>
        <w:t>e</w:t>
      </w:r>
      <w:r>
        <w:rPr>
          <w:b/>
          <w:i/>
          <w:spacing w:val="-3"/>
          <w:sz w:val="28"/>
          <w:szCs w:val="28"/>
        </w:rPr>
        <w:t>n</w:t>
      </w:r>
      <w:r>
        <w:rPr>
          <w:b/>
          <w:i/>
          <w:sz w:val="28"/>
          <w:szCs w:val="28"/>
        </w:rPr>
        <w:t>t</w:t>
      </w:r>
      <w:r>
        <w:rPr>
          <w:b/>
          <w:i/>
          <w:spacing w:val="1"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for</w:t>
      </w:r>
      <w:r>
        <w:rPr>
          <w:b/>
          <w:i/>
          <w:spacing w:val="-1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t</w:t>
      </w:r>
      <w:r>
        <w:rPr>
          <w:b/>
          <w:i/>
          <w:sz w:val="28"/>
          <w:szCs w:val="28"/>
        </w:rPr>
        <w:t>he</w:t>
      </w:r>
      <w:r>
        <w:rPr>
          <w:b/>
          <w:i/>
          <w:spacing w:val="1"/>
          <w:sz w:val="28"/>
          <w:szCs w:val="28"/>
        </w:rPr>
        <w:t xml:space="preserve"> r</w:t>
      </w:r>
      <w:r>
        <w:rPr>
          <w:b/>
          <w:i/>
          <w:sz w:val="28"/>
          <w:szCs w:val="28"/>
        </w:rPr>
        <w:t>e</w:t>
      </w:r>
      <w:r>
        <w:rPr>
          <w:b/>
          <w:i/>
          <w:spacing w:val="-1"/>
          <w:sz w:val="28"/>
          <w:szCs w:val="28"/>
        </w:rPr>
        <w:t>q</w:t>
      </w:r>
      <w:r>
        <w:rPr>
          <w:b/>
          <w:i/>
          <w:sz w:val="28"/>
          <w:szCs w:val="28"/>
        </w:rPr>
        <w:t>u</w:t>
      </w:r>
      <w:r>
        <w:rPr>
          <w:b/>
          <w:i/>
          <w:spacing w:val="-1"/>
          <w:sz w:val="28"/>
          <w:szCs w:val="28"/>
        </w:rPr>
        <w:t>i</w:t>
      </w:r>
      <w:r>
        <w:rPr>
          <w:b/>
          <w:i/>
          <w:spacing w:val="1"/>
          <w:sz w:val="28"/>
          <w:szCs w:val="28"/>
        </w:rPr>
        <w:t>r</w:t>
      </w:r>
      <w:r>
        <w:rPr>
          <w:b/>
          <w:i/>
          <w:spacing w:val="-5"/>
          <w:sz w:val="28"/>
          <w:szCs w:val="28"/>
        </w:rPr>
        <w:t>e</w:t>
      </w:r>
      <w:r>
        <w:rPr>
          <w:b/>
          <w:i/>
          <w:spacing w:val="4"/>
          <w:sz w:val="28"/>
          <w:szCs w:val="28"/>
        </w:rPr>
        <w:t>m</w:t>
      </w:r>
      <w:r>
        <w:rPr>
          <w:b/>
          <w:i/>
          <w:spacing w:val="-2"/>
          <w:sz w:val="28"/>
          <w:szCs w:val="28"/>
        </w:rPr>
        <w:t>e</w:t>
      </w:r>
      <w:r>
        <w:rPr>
          <w:b/>
          <w:i/>
          <w:sz w:val="28"/>
          <w:szCs w:val="28"/>
        </w:rPr>
        <w:t>nt</w:t>
      </w:r>
      <w:r>
        <w:rPr>
          <w:b/>
          <w:i/>
          <w:spacing w:val="-2"/>
          <w:sz w:val="28"/>
          <w:szCs w:val="28"/>
        </w:rPr>
        <w:t xml:space="preserve"> </w:t>
      </w:r>
      <w:r>
        <w:rPr>
          <w:b/>
          <w:i/>
          <w:spacing w:val="1"/>
          <w:sz w:val="28"/>
          <w:szCs w:val="28"/>
        </w:rPr>
        <w:t>o</w:t>
      </w:r>
      <w:r>
        <w:rPr>
          <w:b/>
          <w:i/>
          <w:sz w:val="28"/>
          <w:szCs w:val="28"/>
        </w:rPr>
        <w:t xml:space="preserve">f </w:t>
      </w:r>
      <w:r>
        <w:rPr>
          <w:b/>
          <w:i/>
          <w:spacing w:val="3"/>
          <w:sz w:val="28"/>
          <w:szCs w:val="28"/>
        </w:rPr>
        <w:t>5</w:t>
      </w:r>
      <w:r>
        <w:rPr>
          <w:b/>
          <w:i/>
          <w:spacing w:val="-2"/>
          <w:position w:val="10"/>
          <w:sz w:val="18"/>
          <w:szCs w:val="18"/>
        </w:rPr>
        <w:t>t</w:t>
      </w:r>
      <w:r>
        <w:rPr>
          <w:b/>
          <w:i/>
          <w:position w:val="10"/>
          <w:sz w:val="18"/>
          <w:szCs w:val="18"/>
        </w:rPr>
        <w:t>h</w:t>
      </w:r>
      <w:r>
        <w:rPr>
          <w:b/>
          <w:i/>
          <w:spacing w:val="25"/>
          <w:position w:val="10"/>
          <w:sz w:val="18"/>
          <w:szCs w:val="18"/>
        </w:rPr>
        <w:t xml:space="preserve"> </w:t>
      </w:r>
      <w:r>
        <w:rPr>
          <w:b/>
          <w:i/>
          <w:sz w:val="28"/>
          <w:szCs w:val="28"/>
        </w:rPr>
        <w:t>S</w:t>
      </w:r>
      <w:r>
        <w:rPr>
          <w:b/>
          <w:i/>
          <w:spacing w:val="-5"/>
          <w:sz w:val="28"/>
          <w:szCs w:val="28"/>
        </w:rPr>
        <w:t>e</w:t>
      </w:r>
      <w:r>
        <w:rPr>
          <w:b/>
          <w:i/>
          <w:spacing w:val="4"/>
          <w:sz w:val="28"/>
          <w:szCs w:val="28"/>
        </w:rPr>
        <w:t>m</w:t>
      </w:r>
      <w:r>
        <w:rPr>
          <w:b/>
          <w:i/>
          <w:spacing w:val="-2"/>
          <w:sz w:val="28"/>
          <w:szCs w:val="28"/>
        </w:rPr>
        <w:t>e</w:t>
      </w:r>
      <w:r>
        <w:rPr>
          <w:b/>
          <w:i/>
          <w:spacing w:val="-1"/>
          <w:sz w:val="28"/>
          <w:szCs w:val="28"/>
        </w:rPr>
        <w:t>s</w:t>
      </w:r>
      <w:r>
        <w:rPr>
          <w:b/>
          <w:i/>
          <w:spacing w:val="1"/>
          <w:sz w:val="28"/>
          <w:szCs w:val="28"/>
        </w:rPr>
        <w:t>t</w:t>
      </w:r>
      <w:r>
        <w:rPr>
          <w:b/>
          <w:i/>
          <w:sz w:val="28"/>
          <w:szCs w:val="28"/>
        </w:rPr>
        <w:t>er</w:t>
      </w:r>
    </w:p>
    <w:p w14:paraId="1B577A33" w14:textId="77777777" w:rsidR="00EE0FB8" w:rsidRDefault="00EE0FB8">
      <w:pPr>
        <w:spacing w:before="3" w:line="160" w:lineRule="exact"/>
        <w:rPr>
          <w:sz w:val="16"/>
          <w:szCs w:val="16"/>
        </w:rPr>
      </w:pPr>
    </w:p>
    <w:p w14:paraId="05F7AF8D" w14:textId="77777777" w:rsidR="00EE0FB8" w:rsidRDefault="000D24FD" w:rsidP="00585B3F">
      <w:pPr>
        <w:ind w:left="426" w:right="1236"/>
        <w:rPr>
          <w:sz w:val="28"/>
          <w:szCs w:val="28"/>
        </w:rPr>
      </w:pPr>
      <w:r>
        <w:rPr>
          <w:b/>
          <w:i/>
          <w:spacing w:val="1"/>
          <w:sz w:val="28"/>
          <w:szCs w:val="28"/>
        </w:rPr>
        <w:t xml:space="preserve">                 DATABASE MANAGEMENT </w:t>
      </w:r>
      <w:r w:rsidR="00585B3F">
        <w:rPr>
          <w:b/>
          <w:i/>
          <w:spacing w:val="1"/>
          <w:sz w:val="28"/>
          <w:szCs w:val="28"/>
        </w:rPr>
        <w:t>SYSTEMS (</w:t>
      </w:r>
      <w:r>
        <w:rPr>
          <w:b/>
          <w:i/>
          <w:spacing w:val="1"/>
          <w:sz w:val="28"/>
          <w:szCs w:val="28"/>
        </w:rPr>
        <w:t>CD252IA)</w:t>
      </w:r>
      <w:r w:rsidR="00AB0718">
        <w:rPr>
          <w:b/>
          <w:i/>
          <w:spacing w:val="1"/>
          <w:sz w:val="28"/>
          <w:szCs w:val="28"/>
        </w:rPr>
        <w:t xml:space="preserve"> </w:t>
      </w:r>
    </w:p>
    <w:p w14:paraId="0A167078" w14:textId="77777777" w:rsidR="00EE0FB8" w:rsidRDefault="00EE0FB8">
      <w:pPr>
        <w:spacing w:line="200" w:lineRule="exact"/>
      </w:pPr>
    </w:p>
    <w:p w14:paraId="19E56092" w14:textId="77777777" w:rsidR="00EE0FB8" w:rsidRDefault="00EE0FB8">
      <w:pPr>
        <w:spacing w:before="20" w:line="260" w:lineRule="exact"/>
        <w:rPr>
          <w:sz w:val="26"/>
          <w:szCs w:val="26"/>
        </w:rPr>
      </w:pPr>
    </w:p>
    <w:p w14:paraId="0FB684A1" w14:textId="77777777" w:rsidR="00EE0FB8" w:rsidRDefault="00AB0718">
      <w:pPr>
        <w:ind w:left="3591" w:right="3237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U</w:t>
      </w:r>
      <w:r>
        <w:rPr>
          <w:b/>
          <w:sz w:val="28"/>
          <w:szCs w:val="28"/>
        </w:rPr>
        <w:t>nder the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Gu</w:t>
      </w:r>
      <w:r>
        <w:rPr>
          <w:b/>
          <w:spacing w:val="-1"/>
          <w:sz w:val="28"/>
          <w:szCs w:val="28"/>
        </w:rPr>
        <w:t>i</w:t>
      </w:r>
      <w:r>
        <w:rPr>
          <w:b/>
          <w:sz w:val="28"/>
          <w:szCs w:val="28"/>
        </w:rPr>
        <w:t>d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3"/>
          <w:sz w:val="28"/>
          <w:szCs w:val="28"/>
        </w:rPr>
        <w:t>n</w:t>
      </w:r>
      <w:r>
        <w:rPr>
          <w:b/>
          <w:sz w:val="28"/>
          <w:szCs w:val="28"/>
        </w:rPr>
        <w:t>ce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of</w:t>
      </w:r>
    </w:p>
    <w:p w14:paraId="680AC1D1" w14:textId="77777777" w:rsidR="00EE0FB8" w:rsidRDefault="00AB0718">
      <w:pPr>
        <w:spacing w:line="260" w:lineRule="exact"/>
        <w:ind w:left="3414" w:right="3003"/>
        <w:jc w:val="center"/>
        <w:rPr>
          <w:sz w:val="24"/>
          <w:szCs w:val="24"/>
        </w:rPr>
      </w:pPr>
      <w:r>
        <w:rPr>
          <w:spacing w:val="-1"/>
          <w:sz w:val="24"/>
          <w:szCs w:val="24"/>
        </w:rPr>
        <w:t>&lt;F</w:t>
      </w:r>
      <w:r>
        <w:rPr>
          <w:sz w:val="24"/>
          <w:szCs w:val="24"/>
        </w:rPr>
        <w:t xml:space="preserve">ont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z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14</w:t>
      </w:r>
      <w:r>
        <w:rPr>
          <w:spacing w:val="-1"/>
          <w:sz w:val="24"/>
          <w:szCs w:val="24"/>
        </w:rPr>
        <w:t>&gt;</w:t>
      </w:r>
      <w:r>
        <w:rPr>
          <w:sz w:val="24"/>
          <w:szCs w:val="24"/>
        </w:rPr>
        <w:t>&lt; 1 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ne</w:t>
      </w:r>
      <w:r>
        <w:rPr>
          <w:spacing w:val="-1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&gt;</w:t>
      </w:r>
    </w:p>
    <w:p w14:paraId="7FBA6B01" w14:textId="77777777" w:rsidR="00EE0FB8" w:rsidRDefault="00AB0718">
      <w:pPr>
        <w:spacing w:before="6"/>
        <w:ind w:left="1058" w:right="1066"/>
        <w:jc w:val="center"/>
        <w:rPr>
          <w:sz w:val="28"/>
          <w:szCs w:val="28"/>
        </w:rPr>
      </w:pPr>
      <w:r>
        <w:rPr>
          <w:b/>
          <w:color w:val="938953"/>
          <w:sz w:val="28"/>
          <w:szCs w:val="28"/>
        </w:rPr>
        <w:t>Gu</w:t>
      </w:r>
      <w:r>
        <w:rPr>
          <w:b/>
          <w:color w:val="938953"/>
          <w:spacing w:val="1"/>
          <w:sz w:val="28"/>
          <w:szCs w:val="28"/>
        </w:rPr>
        <w:t>i</w:t>
      </w:r>
      <w:r>
        <w:rPr>
          <w:b/>
          <w:color w:val="938953"/>
          <w:sz w:val="28"/>
          <w:szCs w:val="28"/>
        </w:rPr>
        <w:t xml:space="preserve">de </w:t>
      </w:r>
      <w:r>
        <w:rPr>
          <w:b/>
          <w:color w:val="938953"/>
          <w:spacing w:val="-3"/>
          <w:sz w:val="28"/>
          <w:szCs w:val="28"/>
        </w:rPr>
        <w:t>n</w:t>
      </w:r>
      <w:r>
        <w:rPr>
          <w:b/>
          <w:color w:val="938953"/>
          <w:spacing w:val="1"/>
          <w:sz w:val="28"/>
          <w:szCs w:val="28"/>
        </w:rPr>
        <w:t>a</w:t>
      </w:r>
      <w:r>
        <w:rPr>
          <w:b/>
          <w:color w:val="938953"/>
          <w:spacing w:val="-3"/>
          <w:sz w:val="28"/>
          <w:szCs w:val="28"/>
        </w:rPr>
        <w:t>m</w:t>
      </w:r>
      <w:r>
        <w:rPr>
          <w:b/>
          <w:color w:val="938953"/>
          <w:spacing w:val="1"/>
          <w:sz w:val="28"/>
          <w:szCs w:val="28"/>
        </w:rPr>
        <w:t>e1</w:t>
      </w:r>
      <w:r>
        <w:rPr>
          <w:b/>
          <w:color w:val="938953"/>
          <w:sz w:val="28"/>
          <w:szCs w:val="28"/>
        </w:rPr>
        <w:t>,</w:t>
      </w:r>
      <w:r>
        <w:rPr>
          <w:b/>
          <w:color w:val="938953"/>
          <w:spacing w:val="-1"/>
          <w:sz w:val="28"/>
          <w:szCs w:val="28"/>
        </w:rPr>
        <w:t xml:space="preserve"> D</w:t>
      </w:r>
      <w:r>
        <w:rPr>
          <w:b/>
          <w:color w:val="938953"/>
          <w:sz w:val="28"/>
          <w:szCs w:val="28"/>
        </w:rPr>
        <w:t>e</w:t>
      </w:r>
      <w:r>
        <w:rPr>
          <w:b/>
          <w:color w:val="938953"/>
          <w:spacing w:val="1"/>
          <w:sz w:val="28"/>
          <w:szCs w:val="28"/>
        </w:rPr>
        <w:t>s</w:t>
      </w:r>
      <w:r>
        <w:rPr>
          <w:b/>
          <w:color w:val="938953"/>
          <w:spacing w:val="-1"/>
          <w:sz w:val="28"/>
          <w:szCs w:val="28"/>
        </w:rPr>
        <w:t>ig</w:t>
      </w:r>
      <w:r>
        <w:rPr>
          <w:b/>
          <w:color w:val="938953"/>
          <w:sz w:val="28"/>
          <w:szCs w:val="28"/>
        </w:rPr>
        <w:t>n</w:t>
      </w:r>
      <w:r>
        <w:rPr>
          <w:b/>
          <w:color w:val="938953"/>
          <w:spacing w:val="1"/>
          <w:sz w:val="28"/>
          <w:szCs w:val="28"/>
        </w:rPr>
        <w:t>a</w:t>
      </w:r>
      <w:r>
        <w:rPr>
          <w:b/>
          <w:color w:val="938953"/>
          <w:spacing w:val="-2"/>
          <w:sz w:val="28"/>
          <w:szCs w:val="28"/>
        </w:rPr>
        <w:t>t</w:t>
      </w:r>
      <w:r>
        <w:rPr>
          <w:b/>
          <w:color w:val="938953"/>
          <w:spacing w:val="1"/>
          <w:sz w:val="28"/>
          <w:szCs w:val="28"/>
        </w:rPr>
        <w:t>io</w:t>
      </w:r>
      <w:r>
        <w:rPr>
          <w:b/>
          <w:color w:val="938953"/>
          <w:sz w:val="28"/>
          <w:szCs w:val="28"/>
        </w:rPr>
        <w:t>n,</w:t>
      </w:r>
      <w:r>
        <w:rPr>
          <w:b/>
          <w:color w:val="938953"/>
          <w:spacing w:val="-1"/>
          <w:sz w:val="28"/>
          <w:szCs w:val="28"/>
        </w:rPr>
        <w:t xml:space="preserve"> D</w:t>
      </w:r>
      <w:r>
        <w:rPr>
          <w:b/>
          <w:color w:val="938953"/>
          <w:sz w:val="28"/>
          <w:szCs w:val="28"/>
        </w:rPr>
        <w:t>e</w:t>
      </w:r>
      <w:r>
        <w:rPr>
          <w:b/>
          <w:color w:val="938953"/>
          <w:spacing w:val="-3"/>
          <w:sz w:val="28"/>
          <w:szCs w:val="28"/>
        </w:rPr>
        <w:t>p</w:t>
      </w:r>
      <w:r>
        <w:rPr>
          <w:b/>
          <w:color w:val="938953"/>
          <w:spacing w:val="1"/>
          <w:sz w:val="28"/>
          <w:szCs w:val="28"/>
        </w:rPr>
        <w:t>a</w:t>
      </w:r>
      <w:r>
        <w:rPr>
          <w:b/>
          <w:color w:val="938953"/>
          <w:sz w:val="28"/>
          <w:szCs w:val="28"/>
        </w:rPr>
        <w:t>rt</w:t>
      </w:r>
      <w:r>
        <w:rPr>
          <w:b/>
          <w:color w:val="938953"/>
          <w:spacing w:val="-3"/>
          <w:sz w:val="28"/>
          <w:szCs w:val="28"/>
        </w:rPr>
        <w:t>m</w:t>
      </w:r>
      <w:r>
        <w:rPr>
          <w:b/>
          <w:color w:val="938953"/>
          <w:sz w:val="28"/>
          <w:szCs w:val="28"/>
        </w:rPr>
        <w:t>ent,</w:t>
      </w:r>
      <w:r>
        <w:rPr>
          <w:b/>
          <w:color w:val="938953"/>
          <w:spacing w:val="-1"/>
          <w:sz w:val="28"/>
          <w:szCs w:val="28"/>
        </w:rPr>
        <w:t xml:space="preserve"> C</w:t>
      </w:r>
      <w:r>
        <w:rPr>
          <w:b/>
          <w:color w:val="938953"/>
          <w:spacing w:val="1"/>
          <w:sz w:val="28"/>
          <w:szCs w:val="28"/>
        </w:rPr>
        <w:t>ol</w:t>
      </w:r>
      <w:r>
        <w:rPr>
          <w:b/>
          <w:color w:val="938953"/>
          <w:spacing w:val="-1"/>
          <w:sz w:val="28"/>
          <w:szCs w:val="28"/>
        </w:rPr>
        <w:t>l</w:t>
      </w:r>
      <w:r>
        <w:rPr>
          <w:b/>
          <w:color w:val="938953"/>
          <w:sz w:val="28"/>
          <w:szCs w:val="28"/>
        </w:rPr>
        <w:t>e</w:t>
      </w:r>
      <w:r>
        <w:rPr>
          <w:b/>
          <w:color w:val="938953"/>
          <w:spacing w:val="1"/>
          <w:sz w:val="28"/>
          <w:szCs w:val="28"/>
        </w:rPr>
        <w:t>g</w:t>
      </w:r>
      <w:r>
        <w:rPr>
          <w:b/>
          <w:color w:val="938953"/>
          <w:spacing w:val="-2"/>
          <w:sz w:val="28"/>
          <w:szCs w:val="28"/>
        </w:rPr>
        <w:t>e</w:t>
      </w:r>
      <w:r>
        <w:rPr>
          <w:b/>
          <w:color w:val="938953"/>
          <w:spacing w:val="1"/>
          <w:sz w:val="28"/>
          <w:szCs w:val="28"/>
        </w:rPr>
        <w:t>/</w:t>
      </w:r>
      <w:r>
        <w:rPr>
          <w:b/>
          <w:color w:val="938953"/>
          <w:spacing w:val="-3"/>
          <w:sz w:val="28"/>
          <w:szCs w:val="28"/>
        </w:rPr>
        <w:t>O</w:t>
      </w:r>
      <w:r>
        <w:rPr>
          <w:b/>
          <w:color w:val="938953"/>
          <w:sz w:val="28"/>
          <w:szCs w:val="28"/>
        </w:rPr>
        <w:t>r</w:t>
      </w:r>
      <w:r>
        <w:rPr>
          <w:b/>
          <w:color w:val="938953"/>
          <w:spacing w:val="-1"/>
          <w:sz w:val="28"/>
          <w:szCs w:val="28"/>
        </w:rPr>
        <w:t>g</w:t>
      </w:r>
      <w:r>
        <w:rPr>
          <w:b/>
          <w:color w:val="938953"/>
          <w:spacing w:val="1"/>
          <w:sz w:val="28"/>
          <w:szCs w:val="28"/>
        </w:rPr>
        <w:t>a</w:t>
      </w:r>
      <w:r>
        <w:rPr>
          <w:b/>
          <w:color w:val="938953"/>
          <w:spacing w:val="-3"/>
          <w:sz w:val="28"/>
          <w:szCs w:val="28"/>
        </w:rPr>
        <w:t>n</w:t>
      </w:r>
      <w:r>
        <w:rPr>
          <w:b/>
          <w:color w:val="938953"/>
          <w:spacing w:val="1"/>
          <w:sz w:val="28"/>
          <w:szCs w:val="28"/>
        </w:rPr>
        <w:t>i</w:t>
      </w:r>
      <w:r>
        <w:rPr>
          <w:b/>
          <w:color w:val="938953"/>
          <w:sz w:val="28"/>
          <w:szCs w:val="28"/>
        </w:rPr>
        <w:t>z</w:t>
      </w:r>
      <w:r>
        <w:rPr>
          <w:b/>
          <w:color w:val="938953"/>
          <w:spacing w:val="-1"/>
          <w:sz w:val="28"/>
          <w:szCs w:val="28"/>
        </w:rPr>
        <w:t>a</w:t>
      </w:r>
      <w:r>
        <w:rPr>
          <w:b/>
          <w:color w:val="938953"/>
          <w:sz w:val="28"/>
          <w:szCs w:val="28"/>
        </w:rPr>
        <w:t>t</w:t>
      </w:r>
      <w:r>
        <w:rPr>
          <w:b/>
          <w:color w:val="938953"/>
          <w:spacing w:val="-1"/>
          <w:sz w:val="28"/>
          <w:szCs w:val="28"/>
        </w:rPr>
        <w:t>i</w:t>
      </w:r>
      <w:r>
        <w:rPr>
          <w:b/>
          <w:color w:val="938953"/>
          <w:spacing w:val="1"/>
          <w:sz w:val="28"/>
          <w:szCs w:val="28"/>
        </w:rPr>
        <w:t>o</w:t>
      </w:r>
      <w:r>
        <w:rPr>
          <w:b/>
          <w:color w:val="938953"/>
          <w:sz w:val="28"/>
          <w:szCs w:val="28"/>
        </w:rPr>
        <w:t>n</w:t>
      </w:r>
    </w:p>
    <w:p w14:paraId="2DA7FDC6" w14:textId="77777777" w:rsidR="00EE0FB8" w:rsidRDefault="00EE0FB8">
      <w:pPr>
        <w:spacing w:line="200" w:lineRule="exact"/>
      </w:pPr>
    </w:p>
    <w:p w14:paraId="20BF6AE0" w14:textId="77777777" w:rsidR="000D24FD" w:rsidRDefault="000D24FD">
      <w:pPr>
        <w:spacing w:line="200" w:lineRule="exact"/>
      </w:pPr>
    </w:p>
    <w:p w14:paraId="6A73D3F6" w14:textId="77777777" w:rsidR="00EE0FB8" w:rsidRDefault="00EE0FB8">
      <w:pPr>
        <w:spacing w:line="200" w:lineRule="exact"/>
      </w:pPr>
    </w:p>
    <w:p w14:paraId="7897743B" w14:textId="77777777" w:rsidR="00EE0FB8" w:rsidRDefault="00EE0FB8">
      <w:pPr>
        <w:spacing w:line="200" w:lineRule="exact"/>
      </w:pPr>
    </w:p>
    <w:p w14:paraId="655302E7" w14:textId="77777777" w:rsidR="00EE0FB8" w:rsidRDefault="00EE0FB8">
      <w:pPr>
        <w:spacing w:before="7" w:line="280" w:lineRule="exact"/>
        <w:rPr>
          <w:sz w:val="28"/>
          <w:szCs w:val="28"/>
        </w:rPr>
      </w:pPr>
    </w:p>
    <w:p w14:paraId="3CA34158" w14:textId="77777777" w:rsidR="00BA0C9C" w:rsidRDefault="00BA0C9C">
      <w:pPr>
        <w:spacing w:before="7" w:line="280" w:lineRule="exact"/>
        <w:rPr>
          <w:sz w:val="28"/>
          <w:szCs w:val="28"/>
        </w:rPr>
      </w:pPr>
    </w:p>
    <w:p w14:paraId="5E0E963F" w14:textId="799B7324" w:rsidR="00EE0FB8" w:rsidRDefault="00AB0718">
      <w:pPr>
        <w:spacing w:line="320" w:lineRule="exact"/>
        <w:ind w:left="3212" w:right="3218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Ac</w:t>
      </w:r>
      <w:r>
        <w:rPr>
          <w:rFonts w:ascii="Calibri" w:eastAsia="Calibri" w:hAnsi="Calibri" w:cs="Calibri"/>
          <w:b/>
          <w:spacing w:val="1"/>
          <w:sz w:val="28"/>
          <w:szCs w:val="28"/>
        </w:rPr>
        <w:t>a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d</w:t>
      </w:r>
      <w:r>
        <w:rPr>
          <w:rFonts w:ascii="Calibri" w:eastAsia="Calibri" w:hAnsi="Calibri" w:cs="Calibri"/>
          <w:b/>
          <w:sz w:val="28"/>
          <w:szCs w:val="28"/>
        </w:rPr>
        <w:t>emic Y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>e</w:t>
      </w:r>
      <w:r>
        <w:rPr>
          <w:rFonts w:ascii="Calibri" w:eastAsia="Calibri" w:hAnsi="Calibri" w:cs="Calibri"/>
          <w:b/>
          <w:sz w:val="28"/>
          <w:szCs w:val="28"/>
        </w:rPr>
        <w:t>ar</w:t>
      </w:r>
      <w:r>
        <w:rPr>
          <w:rFonts w:ascii="Calibri" w:eastAsia="Calibri" w:hAnsi="Calibri" w:cs="Calibri"/>
          <w:b/>
          <w:spacing w:val="2"/>
          <w:sz w:val="28"/>
          <w:szCs w:val="28"/>
        </w:rPr>
        <w:t xml:space="preserve"> </w:t>
      </w:r>
      <w:r w:rsidR="00E25471">
        <w:rPr>
          <w:rFonts w:ascii="Calibri" w:eastAsia="Calibri" w:hAnsi="Calibri" w:cs="Calibri"/>
          <w:b/>
          <w:spacing w:val="-1"/>
          <w:sz w:val="28"/>
          <w:szCs w:val="28"/>
        </w:rPr>
        <w:t>202</w:t>
      </w:r>
      <w:r w:rsidR="00B93A78">
        <w:rPr>
          <w:rFonts w:ascii="Calibri" w:eastAsia="Calibri" w:hAnsi="Calibri" w:cs="Calibri"/>
          <w:b/>
          <w:sz w:val="28"/>
          <w:szCs w:val="28"/>
        </w:rPr>
        <w:t>5</w:t>
      </w:r>
      <w:r>
        <w:rPr>
          <w:rFonts w:ascii="Calibri" w:eastAsia="Calibri" w:hAnsi="Calibri" w:cs="Calibri"/>
          <w:b/>
          <w:spacing w:val="-2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 xml:space="preserve">- </w:t>
      </w:r>
      <w:r w:rsidR="00E25471">
        <w:rPr>
          <w:rFonts w:ascii="Calibri" w:eastAsia="Calibri" w:hAnsi="Calibri" w:cs="Calibri"/>
          <w:b/>
          <w:spacing w:val="-1"/>
          <w:sz w:val="28"/>
          <w:szCs w:val="28"/>
        </w:rPr>
        <w:t>202</w:t>
      </w:r>
      <w:r w:rsidR="00B93A78">
        <w:rPr>
          <w:rFonts w:ascii="Calibri" w:eastAsia="Calibri" w:hAnsi="Calibri" w:cs="Calibri"/>
          <w:b/>
          <w:spacing w:val="-1"/>
          <w:sz w:val="28"/>
          <w:szCs w:val="28"/>
        </w:rPr>
        <w:t>6</w:t>
      </w:r>
    </w:p>
    <w:p w14:paraId="70A6E173" w14:textId="77777777" w:rsidR="00EE0FB8" w:rsidRDefault="00EE0FB8">
      <w:pPr>
        <w:spacing w:line="200" w:lineRule="exact"/>
      </w:pPr>
    </w:p>
    <w:p w14:paraId="4D23EE90" w14:textId="77777777" w:rsidR="00EE0FB8" w:rsidRDefault="00EE0FB8">
      <w:pPr>
        <w:spacing w:line="200" w:lineRule="exact"/>
      </w:pPr>
    </w:p>
    <w:p w14:paraId="7683F8D4" w14:textId="77777777" w:rsidR="00EE0FB8" w:rsidRDefault="00EE0FB8">
      <w:pPr>
        <w:spacing w:line="200" w:lineRule="exact"/>
      </w:pPr>
    </w:p>
    <w:p w14:paraId="3FEDDA25" w14:textId="77777777" w:rsidR="00EE0FB8" w:rsidRDefault="00EE0FB8">
      <w:pPr>
        <w:spacing w:line="200" w:lineRule="exact"/>
      </w:pPr>
    </w:p>
    <w:p w14:paraId="22D6A478" w14:textId="77777777" w:rsidR="00EE0FB8" w:rsidRDefault="00EE0FB8">
      <w:pPr>
        <w:spacing w:line="200" w:lineRule="exact"/>
      </w:pPr>
    </w:p>
    <w:p w14:paraId="1F706012" w14:textId="77777777" w:rsidR="00EE0FB8" w:rsidRDefault="00EE0FB8">
      <w:pPr>
        <w:spacing w:before="8" w:line="200" w:lineRule="exact"/>
      </w:pPr>
    </w:p>
    <w:p w14:paraId="3522492A" w14:textId="77777777" w:rsidR="00EE0FB8" w:rsidRDefault="00EE0FB8">
      <w:pPr>
        <w:spacing w:before="6" w:line="100" w:lineRule="exact"/>
        <w:rPr>
          <w:sz w:val="24"/>
          <w:szCs w:val="24"/>
        </w:rPr>
      </w:pPr>
    </w:p>
    <w:p w14:paraId="7F5D93B1" w14:textId="77777777" w:rsidR="00BA0C9C" w:rsidRDefault="00BA0C9C">
      <w:pPr>
        <w:spacing w:before="6" w:line="100" w:lineRule="exact"/>
        <w:rPr>
          <w:sz w:val="24"/>
          <w:szCs w:val="24"/>
        </w:rPr>
      </w:pPr>
    </w:p>
    <w:p w14:paraId="43F7D96C" w14:textId="77777777" w:rsidR="00BA0C9C" w:rsidRDefault="00BA0C9C">
      <w:pPr>
        <w:spacing w:before="6" w:line="100" w:lineRule="exact"/>
        <w:rPr>
          <w:sz w:val="24"/>
          <w:szCs w:val="24"/>
        </w:rPr>
      </w:pPr>
    </w:p>
    <w:p w14:paraId="165CE246" w14:textId="77777777" w:rsidR="00BA0C9C" w:rsidRDefault="00BA0C9C">
      <w:pPr>
        <w:spacing w:before="6" w:line="100" w:lineRule="exact"/>
        <w:rPr>
          <w:sz w:val="10"/>
          <w:szCs w:val="10"/>
        </w:rPr>
      </w:pPr>
    </w:p>
    <w:p w14:paraId="04614956" w14:textId="77777777" w:rsidR="00EE0FB8" w:rsidRDefault="005B4D11" w:rsidP="00BA0C9C">
      <w:pPr>
        <w:ind w:left="1418" w:right="1236"/>
        <w:jc w:val="center"/>
        <w:rPr>
          <w:sz w:val="24"/>
          <w:szCs w:val="24"/>
        </w:rPr>
      </w:pPr>
      <w:r>
        <w:rPr>
          <w:b/>
          <w:sz w:val="24"/>
          <w:szCs w:val="24"/>
        </w:rPr>
        <w:t>R</w:t>
      </w:r>
      <w:r w:rsidR="00AB0718">
        <w:rPr>
          <w:b/>
          <w:spacing w:val="-1"/>
          <w:sz w:val="24"/>
          <w:szCs w:val="24"/>
        </w:rPr>
        <w:t>V</w:t>
      </w:r>
      <w:r w:rsidR="00AB0718">
        <w:rPr>
          <w:b/>
          <w:sz w:val="24"/>
          <w:szCs w:val="24"/>
        </w:rPr>
        <w:t xml:space="preserve"> COLLE</w:t>
      </w:r>
      <w:r w:rsidR="00AB0718">
        <w:rPr>
          <w:b/>
          <w:spacing w:val="-2"/>
          <w:sz w:val="24"/>
          <w:szCs w:val="24"/>
        </w:rPr>
        <w:t>G</w:t>
      </w:r>
      <w:r w:rsidR="00AB0718">
        <w:rPr>
          <w:b/>
          <w:sz w:val="24"/>
          <w:szCs w:val="24"/>
        </w:rPr>
        <w:t>E OF</w:t>
      </w:r>
      <w:r w:rsidR="00AB0718">
        <w:rPr>
          <w:b/>
          <w:spacing w:val="-2"/>
          <w:sz w:val="24"/>
          <w:szCs w:val="24"/>
        </w:rPr>
        <w:t xml:space="preserve"> </w:t>
      </w:r>
      <w:r w:rsidR="00AB0718">
        <w:rPr>
          <w:b/>
          <w:spacing w:val="3"/>
          <w:sz w:val="24"/>
          <w:szCs w:val="24"/>
        </w:rPr>
        <w:t>E</w:t>
      </w:r>
      <w:r w:rsidR="00AB0718">
        <w:rPr>
          <w:b/>
          <w:sz w:val="24"/>
          <w:szCs w:val="24"/>
        </w:rPr>
        <w:t>N</w:t>
      </w:r>
      <w:r w:rsidR="00AB0718">
        <w:rPr>
          <w:b/>
          <w:spacing w:val="-2"/>
          <w:sz w:val="24"/>
          <w:szCs w:val="24"/>
        </w:rPr>
        <w:t>G</w:t>
      </w:r>
      <w:r w:rsidR="00AB0718">
        <w:rPr>
          <w:b/>
          <w:sz w:val="24"/>
          <w:szCs w:val="24"/>
        </w:rPr>
        <w:t>INE</w:t>
      </w:r>
      <w:r w:rsidR="00AB0718">
        <w:rPr>
          <w:b/>
          <w:spacing w:val="1"/>
          <w:sz w:val="24"/>
          <w:szCs w:val="24"/>
        </w:rPr>
        <w:t>E</w:t>
      </w:r>
      <w:r w:rsidR="00AB0718">
        <w:rPr>
          <w:b/>
          <w:sz w:val="24"/>
          <w:szCs w:val="24"/>
        </w:rPr>
        <w:t>RI</w:t>
      </w:r>
      <w:r w:rsidR="00AB0718">
        <w:rPr>
          <w:b/>
          <w:spacing w:val="1"/>
          <w:sz w:val="24"/>
          <w:szCs w:val="24"/>
        </w:rPr>
        <w:t>N</w:t>
      </w:r>
      <w:r w:rsidR="00AB0718">
        <w:rPr>
          <w:b/>
          <w:spacing w:val="-2"/>
          <w:sz w:val="24"/>
          <w:szCs w:val="24"/>
        </w:rPr>
        <w:t>G</w:t>
      </w:r>
      <w:r w:rsidRPr="005B4D11">
        <w:rPr>
          <w:b/>
          <w:spacing w:val="-2"/>
          <w:sz w:val="24"/>
          <w:szCs w:val="24"/>
          <w:vertAlign w:val="superscript"/>
        </w:rPr>
        <w:t>®</w:t>
      </w:r>
      <w:r w:rsidR="00AB0718">
        <w:rPr>
          <w:b/>
          <w:sz w:val="24"/>
          <w:szCs w:val="24"/>
        </w:rPr>
        <w:t>,  BENGALU</w:t>
      </w:r>
      <w:r w:rsidR="00AB0718">
        <w:rPr>
          <w:b/>
          <w:spacing w:val="-1"/>
          <w:sz w:val="24"/>
          <w:szCs w:val="24"/>
        </w:rPr>
        <w:t>R</w:t>
      </w:r>
      <w:r w:rsidR="00AB0718">
        <w:rPr>
          <w:b/>
          <w:sz w:val="24"/>
          <w:szCs w:val="24"/>
        </w:rPr>
        <w:t>U</w:t>
      </w:r>
      <w:r w:rsidR="00AB0718">
        <w:rPr>
          <w:b/>
          <w:spacing w:val="3"/>
          <w:sz w:val="24"/>
          <w:szCs w:val="24"/>
        </w:rPr>
        <w:t xml:space="preserve"> </w:t>
      </w:r>
      <w:r w:rsidR="00AB0718">
        <w:rPr>
          <w:b/>
          <w:sz w:val="24"/>
          <w:szCs w:val="24"/>
        </w:rPr>
        <w:t>560059 (</w:t>
      </w:r>
      <w:r w:rsidR="00AB0718">
        <w:rPr>
          <w:b/>
          <w:spacing w:val="-1"/>
          <w:sz w:val="24"/>
          <w:szCs w:val="24"/>
        </w:rPr>
        <w:t>A</w:t>
      </w:r>
      <w:r w:rsidR="00AB0718">
        <w:rPr>
          <w:b/>
          <w:spacing w:val="1"/>
          <w:sz w:val="24"/>
          <w:szCs w:val="24"/>
        </w:rPr>
        <w:t>u</w:t>
      </w:r>
      <w:r w:rsidR="00AB0718">
        <w:rPr>
          <w:b/>
          <w:sz w:val="24"/>
          <w:szCs w:val="24"/>
        </w:rPr>
        <w:t>tono</w:t>
      </w:r>
      <w:r w:rsidR="00AB0718">
        <w:rPr>
          <w:b/>
          <w:spacing w:val="-3"/>
          <w:sz w:val="24"/>
          <w:szCs w:val="24"/>
        </w:rPr>
        <w:t>m</w:t>
      </w:r>
      <w:r w:rsidR="00AB0718">
        <w:rPr>
          <w:b/>
          <w:sz w:val="24"/>
          <w:szCs w:val="24"/>
        </w:rPr>
        <w:t>o</w:t>
      </w:r>
      <w:r w:rsidR="00AB0718">
        <w:rPr>
          <w:b/>
          <w:spacing w:val="1"/>
          <w:sz w:val="24"/>
          <w:szCs w:val="24"/>
        </w:rPr>
        <w:t>u</w:t>
      </w:r>
      <w:r w:rsidR="00AB0718">
        <w:rPr>
          <w:b/>
          <w:sz w:val="24"/>
          <w:szCs w:val="24"/>
        </w:rPr>
        <w:t>s I</w:t>
      </w:r>
      <w:r w:rsidR="00AB0718">
        <w:rPr>
          <w:b/>
          <w:spacing w:val="1"/>
          <w:sz w:val="24"/>
          <w:szCs w:val="24"/>
        </w:rPr>
        <w:t>n</w:t>
      </w:r>
      <w:r w:rsidR="00AB0718">
        <w:rPr>
          <w:b/>
          <w:sz w:val="24"/>
          <w:szCs w:val="24"/>
        </w:rPr>
        <w:t>stitution</w:t>
      </w:r>
      <w:r w:rsidR="00AB0718">
        <w:rPr>
          <w:b/>
          <w:spacing w:val="1"/>
          <w:sz w:val="24"/>
          <w:szCs w:val="24"/>
        </w:rPr>
        <w:t xml:space="preserve"> </w:t>
      </w:r>
      <w:r w:rsidR="00AB0718">
        <w:rPr>
          <w:b/>
          <w:sz w:val="24"/>
          <w:szCs w:val="24"/>
        </w:rPr>
        <w:t>A</w:t>
      </w:r>
      <w:r w:rsidR="00AB0718">
        <w:rPr>
          <w:b/>
          <w:spacing w:val="-1"/>
          <w:sz w:val="24"/>
          <w:szCs w:val="24"/>
        </w:rPr>
        <w:t>f</w:t>
      </w:r>
      <w:r w:rsidR="00AB0718">
        <w:rPr>
          <w:b/>
          <w:spacing w:val="1"/>
          <w:sz w:val="24"/>
          <w:szCs w:val="24"/>
        </w:rPr>
        <w:t>f</w:t>
      </w:r>
      <w:r w:rsidR="00AB0718">
        <w:rPr>
          <w:b/>
          <w:sz w:val="24"/>
          <w:szCs w:val="24"/>
        </w:rPr>
        <w:t>i</w:t>
      </w:r>
      <w:r w:rsidR="00AB0718">
        <w:rPr>
          <w:b/>
          <w:spacing w:val="1"/>
          <w:sz w:val="24"/>
          <w:szCs w:val="24"/>
        </w:rPr>
        <w:t>l</w:t>
      </w:r>
      <w:r w:rsidR="00AB0718">
        <w:rPr>
          <w:b/>
          <w:sz w:val="24"/>
          <w:szCs w:val="24"/>
        </w:rPr>
        <w:t>iat</w:t>
      </w:r>
      <w:r w:rsidR="00AB0718">
        <w:rPr>
          <w:b/>
          <w:spacing w:val="-1"/>
          <w:sz w:val="24"/>
          <w:szCs w:val="24"/>
        </w:rPr>
        <w:t>e</w:t>
      </w:r>
      <w:r w:rsidR="00AB0718">
        <w:rPr>
          <w:b/>
          <w:sz w:val="24"/>
          <w:szCs w:val="24"/>
        </w:rPr>
        <w:t>d</w:t>
      </w:r>
      <w:r w:rsidR="00AB0718">
        <w:rPr>
          <w:b/>
          <w:spacing w:val="1"/>
          <w:sz w:val="24"/>
          <w:szCs w:val="24"/>
        </w:rPr>
        <w:t xml:space="preserve"> </w:t>
      </w:r>
      <w:r w:rsidR="00AB0718">
        <w:rPr>
          <w:b/>
          <w:sz w:val="24"/>
          <w:szCs w:val="24"/>
        </w:rPr>
        <w:t xml:space="preserve">to </w:t>
      </w:r>
      <w:r w:rsidR="00AB0718">
        <w:rPr>
          <w:b/>
          <w:spacing w:val="-1"/>
          <w:sz w:val="24"/>
          <w:szCs w:val="24"/>
        </w:rPr>
        <w:t>V</w:t>
      </w:r>
      <w:r w:rsidR="00AB0718">
        <w:rPr>
          <w:b/>
          <w:sz w:val="24"/>
          <w:szCs w:val="24"/>
        </w:rPr>
        <w:t>TU, Be</w:t>
      </w:r>
      <w:r w:rsidR="00AB0718">
        <w:rPr>
          <w:b/>
          <w:spacing w:val="-3"/>
          <w:sz w:val="24"/>
          <w:szCs w:val="24"/>
        </w:rPr>
        <w:t>l</w:t>
      </w:r>
      <w:r w:rsidR="00AB0718">
        <w:rPr>
          <w:b/>
          <w:sz w:val="24"/>
          <w:szCs w:val="24"/>
        </w:rPr>
        <w:t>agavi)</w:t>
      </w:r>
    </w:p>
    <w:p w14:paraId="23471AAC" w14:textId="77777777" w:rsidR="00EE0FB8" w:rsidRDefault="00EE0FB8" w:rsidP="00BA0C9C">
      <w:pPr>
        <w:spacing w:before="17" w:line="260" w:lineRule="exact"/>
        <w:rPr>
          <w:sz w:val="26"/>
          <w:szCs w:val="26"/>
        </w:rPr>
      </w:pPr>
    </w:p>
    <w:p w14:paraId="79D6F553" w14:textId="77777777" w:rsidR="00EE0FB8" w:rsidRDefault="00AB0718">
      <w:pPr>
        <w:ind w:left="855" w:right="864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D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PAR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 xml:space="preserve">T OF </w:t>
      </w:r>
      <w:r>
        <w:rPr>
          <w:b/>
          <w:spacing w:val="-1"/>
          <w:sz w:val="28"/>
          <w:szCs w:val="28"/>
        </w:rPr>
        <w:t>C</w:t>
      </w:r>
      <w:r>
        <w:rPr>
          <w:b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MPU</w:t>
      </w:r>
      <w:r>
        <w:rPr>
          <w:b/>
          <w:sz w:val="28"/>
          <w:szCs w:val="28"/>
        </w:rPr>
        <w:t>TER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NC</w:t>
      </w:r>
      <w:r>
        <w:rPr>
          <w:b/>
          <w:sz w:val="28"/>
          <w:szCs w:val="28"/>
        </w:rPr>
        <w:t xml:space="preserve">E </w:t>
      </w:r>
      <w:r>
        <w:rPr>
          <w:b/>
          <w:spacing w:val="-2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D</w:t>
      </w:r>
      <w:r>
        <w:rPr>
          <w:b/>
          <w:spacing w:val="-1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EE</w:t>
      </w:r>
      <w:r>
        <w:rPr>
          <w:b/>
          <w:spacing w:val="-1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N</w:t>
      </w:r>
      <w:r>
        <w:rPr>
          <w:b/>
          <w:sz w:val="28"/>
          <w:szCs w:val="28"/>
        </w:rPr>
        <w:t>G</w:t>
      </w:r>
    </w:p>
    <w:p w14:paraId="468E5DE0" w14:textId="77777777" w:rsidR="00EE0FB8" w:rsidRDefault="00EE0FB8">
      <w:pPr>
        <w:spacing w:before="3" w:line="120" w:lineRule="exact"/>
        <w:rPr>
          <w:sz w:val="13"/>
          <w:szCs w:val="13"/>
        </w:rPr>
      </w:pPr>
    </w:p>
    <w:p w14:paraId="5EB4236E" w14:textId="77777777" w:rsidR="00EE0FB8" w:rsidRDefault="00EE0FB8">
      <w:pPr>
        <w:spacing w:line="200" w:lineRule="exact"/>
      </w:pPr>
    </w:p>
    <w:p w14:paraId="3FC0109F" w14:textId="77777777" w:rsidR="00EE0FB8" w:rsidRDefault="000D24FD">
      <w:pPr>
        <w:ind w:left="4203"/>
      </w:pPr>
      <w:r>
        <w:rPr>
          <w:noProof/>
          <w:lang w:val="en-IN" w:eastAsia="en-IN"/>
        </w:rPr>
        <w:drawing>
          <wp:inline distT="0" distB="0" distL="0" distR="0" wp14:anchorId="624D8516" wp14:editId="52F77781">
            <wp:extent cx="1267237" cy="1235947"/>
            <wp:effectExtent l="0" t="0" r="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069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5301" cy="123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7F8C" w14:textId="77777777" w:rsidR="00EE0FB8" w:rsidRDefault="00EE0FB8">
      <w:pPr>
        <w:spacing w:before="7" w:line="160" w:lineRule="exact"/>
        <w:rPr>
          <w:sz w:val="16"/>
          <w:szCs w:val="16"/>
        </w:rPr>
      </w:pPr>
    </w:p>
    <w:p w14:paraId="330C0B41" w14:textId="77777777" w:rsidR="00EE0FB8" w:rsidRDefault="00AB0718" w:rsidP="00BA0C9C">
      <w:pPr>
        <w:ind w:left="4005" w:right="3646"/>
        <w:jc w:val="center"/>
        <w:rPr>
          <w:sz w:val="28"/>
          <w:szCs w:val="28"/>
        </w:rPr>
      </w:pPr>
      <w:r>
        <w:rPr>
          <w:b/>
          <w:spacing w:val="-1"/>
          <w:sz w:val="28"/>
          <w:szCs w:val="28"/>
        </w:rPr>
        <w:t>C</w:t>
      </w:r>
      <w:r>
        <w:rPr>
          <w:b/>
          <w:sz w:val="28"/>
          <w:szCs w:val="28"/>
        </w:rPr>
        <w:t>E</w:t>
      </w:r>
      <w:r>
        <w:rPr>
          <w:b/>
          <w:spacing w:val="-1"/>
          <w:sz w:val="28"/>
          <w:szCs w:val="28"/>
        </w:rPr>
        <w:t>R</w:t>
      </w:r>
      <w:r>
        <w:rPr>
          <w:b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CA</w:t>
      </w:r>
      <w:r>
        <w:rPr>
          <w:b/>
          <w:sz w:val="28"/>
          <w:szCs w:val="28"/>
        </w:rPr>
        <w:t>TE</w:t>
      </w:r>
    </w:p>
    <w:p w14:paraId="70189DF1" w14:textId="77777777" w:rsidR="00EE0FB8" w:rsidRDefault="00EE0FB8">
      <w:pPr>
        <w:spacing w:before="12" w:line="260" w:lineRule="exact"/>
        <w:rPr>
          <w:sz w:val="26"/>
          <w:szCs w:val="26"/>
        </w:rPr>
      </w:pPr>
    </w:p>
    <w:p w14:paraId="7B7024E0" w14:textId="77777777" w:rsidR="00EE0FB8" w:rsidRDefault="00AB0718" w:rsidP="00D82A2E">
      <w:pPr>
        <w:spacing w:line="353" w:lineRule="auto"/>
        <w:ind w:left="112" w:right="73"/>
        <w:jc w:val="both"/>
        <w:rPr>
          <w:sz w:val="24"/>
          <w:szCs w:val="24"/>
        </w:rPr>
      </w:pPr>
      <w:r>
        <w:rPr>
          <w:sz w:val="24"/>
          <w:szCs w:val="24"/>
        </w:rPr>
        <w:t>C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rtifi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proj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8"/>
          <w:sz w:val="24"/>
          <w:szCs w:val="24"/>
        </w:rPr>
        <w:t xml:space="preserve"> </w:t>
      </w:r>
      <w:r w:rsidRPr="00D82A2E">
        <w:rPr>
          <w:b/>
          <w:color w:val="938953"/>
          <w:sz w:val="24"/>
          <w:szCs w:val="24"/>
        </w:rPr>
        <w:t>‘</w:t>
      </w:r>
      <w:r w:rsidRPr="00D82A2E">
        <w:rPr>
          <w:b/>
          <w:color w:val="938953"/>
          <w:spacing w:val="-1"/>
          <w:sz w:val="24"/>
          <w:szCs w:val="24"/>
        </w:rPr>
        <w:t>&lt;</w:t>
      </w:r>
      <w:r w:rsidRPr="00D82A2E">
        <w:rPr>
          <w:b/>
          <w:color w:val="938953"/>
          <w:sz w:val="24"/>
          <w:szCs w:val="24"/>
        </w:rPr>
        <w:t>ti</w:t>
      </w:r>
      <w:r w:rsidRPr="00D82A2E">
        <w:rPr>
          <w:b/>
          <w:color w:val="938953"/>
          <w:spacing w:val="-1"/>
          <w:sz w:val="24"/>
          <w:szCs w:val="24"/>
        </w:rPr>
        <w:t>t</w:t>
      </w:r>
      <w:r w:rsidRPr="00D82A2E">
        <w:rPr>
          <w:b/>
          <w:color w:val="938953"/>
          <w:sz w:val="24"/>
          <w:szCs w:val="24"/>
        </w:rPr>
        <w:t>le&gt;’</w:t>
      </w:r>
      <w:r>
        <w:rPr>
          <w:b/>
          <w:color w:val="938953"/>
          <w:spacing w:val="-1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is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ied</w:t>
      </w:r>
      <w:r>
        <w:rPr>
          <w:color w:val="000000"/>
          <w:spacing w:val="-1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out</w:t>
      </w:r>
      <w:r>
        <w:rPr>
          <w:color w:val="000000"/>
          <w:spacing w:val="-9"/>
          <w:sz w:val="24"/>
          <w:szCs w:val="24"/>
        </w:rPr>
        <w:t xml:space="preserve"> 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4"/>
          <w:sz w:val="24"/>
          <w:szCs w:val="24"/>
        </w:rPr>
        <w:t xml:space="preserve"> </w:t>
      </w:r>
      <w:r w:rsidRPr="00D82A2E">
        <w:rPr>
          <w:color w:val="938953"/>
          <w:sz w:val="24"/>
          <w:szCs w:val="24"/>
        </w:rPr>
        <w:t>&lt;</w:t>
      </w:r>
      <w:r w:rsidRPr="00D82A2E">
        <w:rPr>
          <w:color w:val="938953"/>
          <w:spacing w:val="1"/>
          <w:sz w:val="24"/>
          <w:szCs w:val="24"/>
        </w:rPr>
        <w:t>n</w:t>
      </w:r>
      <w:r w:rsidRPr="00D82A2E">
        <w:rPr>
          <w:color w:val="938953"/>
          <w:spacing w:val="2"/>
          <w:sz w:val="24"/>
          <w:szCs w:val="24"/>
        </w:rPr>
        <w:t>a</w:t>
      </w:r>
      <w:r w:rsidRPr="00D82A2E">
        <w:rPr>
          <w:color w:val="938953"/>
          <w:spacing w:val="-3"/>
          <w:sz w:val="24"/>
          <w:szCs w:val="24"/>
        </w:rPr>
        <w:t>m</w:t>
      </w:r>
      <w:r w:rsidRPr="00D82A2E">
        <w:rPr>
          <w:color w:val="938953"/>
          <w:spacing w:val="-1"/>
          <w:sz w:val="24"/>
          <w:szCs w:val="24"/>
        </w:rPr>
        <w:t>e</w:t>
      </w:r>
      <w:r w:rsidRPr="00D82A2E">
        <w:rPr>
          <w:color w:val="938953"/>
          <w:sz w:val="24"/>
          <w:szCs w:val="24"/>
        </w:rPr>
        <w:t>s&gt;</w:t>
      </w:r>
      <w:r w:rsidRPr="00D82A2E">
        <w:rPr>
          <w:color w:val="938953"/>
          <w:spacing w:val="-9"/>
          <w:sz w:val="24"/>
          <w:szCs w:val="24"/>
        </w:rPr>
        <w:t xml:space="preserve"> </w:t>
      </w:r>
      <w:r w:rsidRPr="00D82A2E">
        <w:rPr>
          <w:color w:val="938953"/>
          <w:sz w:val="24"/>
          <w:szCs w:val="24"/>
        </w:rPr>
        <w:t>(</w:t>
      </w:r>
      <w:r w:rsidRPr="00D82A2E">
        <w:rPr>
          <w:color w:val="938953"/>
          <w:spacing w:val="1"/>
          <w:sz w:val="24"/>
          <w:szCs w:val="24"/>
        </w:rPr>
        <w:t>&lt;r</w:t>
      </w:r>
      <w:r w:rsidRPr="00D82A2E">
        <w:rPr>
          <w:color w:val="938953"/>
          <w:spacing w:val="-1"/>
          <w:sz w:val="24"/>
          <w:szCs w:val="24"/>
        </w:rPr>
        <w:t>e</w:t>
      </w:r>
      <w:r w:rsidRPr="00D82A2E">
        <w:rPr>
          <w:color w:val="938953"/>
          <w:sz w:val="24"/>
          <w:szCs w:val="24"/>
        </w:rPr>
        <w:t>g</w:t>
      </w:r>
      <w:r w:rsidRPr="00D82A2E">
        <w:rPr>
          <w:color w:val="938953"/>
          <w:spacing w:val="-10"/>
          <w:sz w:val="24"/>
          <w:szCs w:val="24"/>
        </w:rPr>
        <w:t xml:space="preserve"> </w:t>
      </w:r>
      <w:r w:rsidRPr="00D82A2E">
        <w:rPr>
          <w:color w:val="938953"/>
          <w:spacing w:val="1"/>
          <w:sz w:val="24"/>
          <w:szCs w:val="24"/>
        </w:rPr>
        <w:t>n</w:t>
      </w:r>
      <w:r w:rsidRPr="00D82A2E">
        <w:rPr>
          <w:color w:val="938953"/>
          <w:sz w:val="24"/>
          <w:szCs w:val="24"/>
        </w:rPr>
        <w:t>os&gt;</w:t>
      </w:r>
      <w:r w:rsidRPr="00D82A2E">
        <w:rPr>
          <w:color w:val="938953"/>
          <w:spacing w:val="1"/>
          <w:sz w:val="24"/>
          <w:szCs w:val="24"/>
        </w:rPr>
        <w:t>)</w:t>
      </w:r>
      <w:r w:rsidRPr="00D82A2E">
        <w:rPr>
          <w:color w:val="000000"/>
          <w:sz w:val="24"/>
          <w:szCs w:val="24"/>
        </w:rPr>
        <w:t>,</w:t>
      </w:r>
      <w:r>
        <w:rPr>
          <w:b/>
          <w:color w:val="000000"/>
          <w:spacing w:val="-1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who</w:t>
      </w:r>
      <w:r>
        <w:rPr>
          <w:color w:val="000000"/>
          <w:spacing w:val="-10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re</w:t>
      </w:r>
      <w:r>
        <w:rPr>
          <w:color w:val="000000"/>
          <w:spacing w:val="-1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bon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f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z w:val="24"/>
          <w:szCs w:val="24"/>
        </w:rPr>
        <w:t>de students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 R.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V.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Col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ge of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ine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z w:val="24"/>
          <w:szCs w:val="24"/>
        </w:rPr>
        <w:t>ri</w:t>
      </w:r>
      <w:r>
        <w:rPr>
          <w:color w:val="000000"/>
          <w:spacing w:val="2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z w:val="24"/>
          <w:szCs w:val="24"/>
        </w:rPr>
        <w:t>,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Be</w:t>
      </w:r>
      <w:r>
        <w:rPr>
          <w:color w:val="000000"/>
          <w:sz w:val="24"/>
          <w:szCs w:val="24"/>
        </w:rPr>
        <w:t>n</w:t>
      </w:r>
      <w:r>
        <w:rPr>
          <w:color w:val="000000"/>
          <w:spacing w:val="-2"/>
          <w:sz w:val="24"/>
          <w:szCs w:val="24"/>
        </w:rPr>
        <w:t>g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lu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u,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in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p</w:t>
      </w:r>
      <w:r>
        <w:rPr>
          <w:color w:val="000000"/>
          <w:spacing w:val="1"/>
          <w:sz w:val="24"/>
          <w:szCs w:val="24"/>
        </w:rPr>
        <w:t>a</w:t>
      </w:r>
      <w:r>
        <w:rPr>
          <w:color w:val="000000"/>
          <w:sz w:val="24"/>
          <w:szCs w:val="24"/>
        </w:rPr>
        <w:t>rti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ful</w:t>
      </w:r>
      <w:r>
        <w:rPr>
          <w:color w:val="000000"/>
          <w:spacing w:val="-1"/>
          <w:sz w:val="24"/>
          <w:szCs w:val="24"/>
        </w:rPr>
        <w:t>f</w:t>
      </w:r>
      <w:r>
        <w:rPr>
          <w:color w:val="000000"/>
          <w:spacing w:val="3"/>
          <w:sz w:val="24"/>
          <w:szCs w:val="24"/>
        </w:rPr>
        <w:t>i</w:t>
      </w:r>
      <w:r>
        <w:rPr>
          <w:color w:val="000000"/>
          <w:sz w:val="24"/>
          <w:szCs w:val="24"/>
        </w:rPr>
        <w:t>l</w:t>
      </w:r>
      <w:r>
        <w:rPr>
          <w:color w:val="000000"/>
          <w:spacing w:val="1"/>
          <w:sz w:val="24"/>
          <w:szCs w:val="24"/>
        </w:rPr>
        <w:t>l</w:t>
      </w:r>
      <w:r>
        <w:rPr>
          <w:color w:val="000000"/>
          <w:sz w:val="24"/>
          <w:szCs w:val="24"/>
        </w:rPr>
        <w:t>ment</w:t>
      </w:r>
      <w:r>
        <w:rPr>
          <w:color w:val="000000"/>
          <w:spacing w:val="4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1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the</w:t>
      </w:r>
      <w:r>
        <w:rPr>
          <w:color w:val="000000"/>
          <w:spacing w:val="3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ur</w:t>
      </w:r>
      <w:r>
        <w:rPr>
          <w:color w:val="000000"/>
          <w:spacing w:val="-1"/>
          <w:sz w:val="24"/>
          <w:szCs w:val="24"/>
        </w:rPr>
        <w:t>r</w:t>
      </w:r>
      <w:r>
        <w:rPr>
          <w:color w:val="000000"/>
          <w:sz w:val="24"/>
          <w:szCs w:val="24"/>
        </w:rPr>
        <w:t>icul</w:t>
      </w:r>
      <w:r>
        <w:rPr>
          <w:color w:val="000000"/>
          <w:spacing w:val="2"/>
          <w:sz w:val="24"/>
          <w:szCs w:val="24"/>
        </w:rPr>
        <w:t>u</w:t>
      </w:r>
      <w:r>
        <w:rPr>
          <w:color w:val="000000"/>
          <w:sz w:val="24"/>
          <w:szCs w:val="24"/>
        </w:rPr>
        <w:t>m r</w:t>
      </w:r>
      <w:r>
        <w:rPr>
          <w:color w:val="000000"/>
          <w:spacing w:val="-2"/>
          <w:sz w:val="24"/>
          <w:szCs w:val="24"/>
        </w:rPr>
        <w:t>e</w:t>
      </w:r>
      <w:r>
        <w:rPr>
          <w:color w:val="000000"/>
          <w:sz w:val="24"/>
          <w:szCs w:val="24"/>
        </w:rPr>
        <w:t>quir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ment</w:t>
      </w:r>
      <w:r>
        <w:rPr>
          <w:color w:val="000000"/>
          <w:spacing w:val="-5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of</w:t>
      </w:r>
      <w:r>
        <w:rPr>
          <w:color w:val="000000"/>
          <w:spacing w:val="-8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5</w:t>
      </w:r>
      <w:r>
        <w:rPr>
          <w:color w:val="000000"/>
          <w:spacing w:val="1"/>
          <w:position w:val="9"/>
          <w:sz w:val="16"/>
          <w:szCs w:val="16"/>
        </w:rPr>
        <w:t>t</w:t>
      </w:r>
      <w:r>
        <w:rPr>
          <w:color w:val="000000"/>
          <w:position w:val="9"/>
          <w:sz w:val="16"/>
          <w:szCs w:val="16"/>
        </w:rPr>
        <w:t>h</w:t>
      </w:r>
      <w:r>
        <w:rPr>
          <w:color w:val="000000"/>
          <w:spacing w:val="14"/>
          <w:position w:val="9"/>
          <w:sz w:val="16"/>
          <w:szCs w:val="16"/>
        </w:rPr>
        <w:t xml:space="preserve"> </w:t>
      </w:r>
      <w:r>
        <w:rPr>
          <w:color w:val="000000"/>
          <w:spacing w:val="1"/>
          <w:sz w:val="24"/>
          <w:szCs w:val="24"/>
        </w:rPr>
        <w:t>S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me</w:t>
      </w:r>
      <w:r>
        <w:rPr>
          <w:color w:val="000000"/>
          <w:spacing w:val="2"/>
          <w:sz w:val="24"/>
          <w:szCs w:val="24"/>
        </w:rPr>
        <w:t>s</w:t>
      </w:r>
      <w:r>
        <w:rPr>
          <w:color w:val="000000"/>
          <w:sz w:val="24"/>
          <w:szCs w:val="24"/>
        </w:rPr>
        <w:t>ter</w:t>
      </w:r>
      <w:r>
        <w:rPr>
          <w:color w:val="000000"/>
          <w:spacing w:val="-8"/>
          <w:sz w:val="24"/>
          <w:szCs w:val="24"/>
        </w:rPr>
        <w:t xml:space="preserve"> </w:t>
      </w:r>
      <w:r w:rsidR="00D82A2E" w:rsidRPr="00D82A2E">
        <w:rPr>
          <w:b/>
          <w:color w:val="000000"/>
          <w:spacing w:val="2"/>
          <w:sz w:val="24"/>
          <w:szCs w:val="24"/>
        </w:rPr>
        <w:t>Database Management Systems(CD252IA)</w:t>
      </w:r>
      <w:r>
        <w:rPr>
          <w:color w:val="000000"/>
          <w:spacing w:val="-3"/>
          <w:sz w:val="24"/>
          <w:szCs w:val="24"/>
        </w:rPr>
        <w:t xml:space="preserve"> L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pacing w:val="2"/>
          <w:sz w:val="24"/>
          <w:szCs w:val="24"/>
        </w:rPr>
        <w:t>b</w:t>
      </w:r>
      <w:r>
        <w:rPr>
          <w:color w:val="000000"/>
          <w:sz w:val="24"/>
          <w:szCs w:val="24"/>
        </w:rPr>
        <w:t>or</w:t>
      </w:r>
      <w:r>
        <w:rPr>
          <w:color w:val="000000"/>
          <w:spacing w:val="-2"/>
          <w:sz w:val="24"/>
          <w:szCs w:val="24"/>
        </w:rPr>
        <w:t>a</w:t>
      </w:r>
      <w:r>
        <w:rPr>
          <w:color w:val="000000"/>
          <w:sz w:val="24"/>
          <w:szCs w:val="24"/>
        </w:rPr>
        <w:t>to</w:t>
      </w:r>
      <w:r>
        <w:rPr>
          <w:color w:val="000000"/>
          <w:spacing w:val="4"/>
          <w:sz w:val="24"/>
          <w:szCs w:val="24"/>
        </w:rPr>
        <w:t>r</w:t>
      </w:r>
      <w:r>
        <w:rPr>
          <w:color w:val="000000"/>
          <w:sz w:val="24"/>
          <w:szCs w:val="24"/>
        </w:rPr>
        <w:t>y</w:t>
      </w:r>
      <w:r>
        <w:rPr>
          <w:color w:val="000000"/>
          <w:spacing w:val="-12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Mini</w:t>
      </w:r>
      <w:r>
        <w:rPr>
          <w:color w:val="000000"/>
          <w:spacing w:val="-6"/>
          <w:sz w:val="24"/>
          <w:szCs w:val="24"/>
        </w:rPr>
        <w:t xml:space="preserve"> </w:t>
      </w:r>
      <w:r>
        <w:rPr>
          <w:color w:val="000000"/>
          <w:spacing w:val="1"/>
          <w:sz w:val="24"/>
          <w:szCs w:val="24"/>
        </w:rPr>
        <w:t>P</w:t>
      </w:r>
      <w:r>
        <w:rPr>
          <w:color w:val="000000"/>
          <w:sz w:val="24"/>
          <w:szCs w:val="24"/>
        </w:rPr>
        <w:t>roj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c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-7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dur</w:t>
      </w:r>
      <w:r>
        <w:rPr>
          <w:color w:val="000000"/>
          <w:spacing w:val="2"/>
          <w:sz w:val="24"/>
          <w:szCs w:val="24"/>
        </w:rPr>
        <w:t>i</w:t>
      </w:r>
      <w:r>
        <w:rPr>
          <w:color w:val="000000"/>
          <w:sz w:val="24"/>
          <w:szCs w:val="24"/>
        </w:rPr>
        <w:t>ng</w:t>
      </w:r>
      <w:r>
        <w:rPr>
          <w:color w:val="000000"/>
          <w:spacing w:val="-1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t</w:t>
      </w:r>
      <w:r>
        <w:rPr>
          <w:color w:val="000000"/>
          <w:spacing w:val="3"/>
          <w:sz w:val="24"/>
          <w:szCs w:val="24"/>
        </w:rPr>
        <w:t>h</w:t>
      </w:r>
      <w:r>
        <w:rPr>
          <w:color w:val="000000"/>
          <w:sz w:val="24"/>
          <w:szCs w:val="24"/>
        </w:rPr>
        <w:t>e</w:t>
      </w:r>
      <w:r>
        <w:rPr>
          <w:color w:val="000000"/>
          <w:spacing w:val="-6"/>
          <w:sz w:val="24"/>
          <w:szCs w:val="24"/>
        </w:rPr>
        <w:t xml:space="preserve"> </w:t>
      </w:r>
      <w:r>
        <w:rPr>
          <w:color w:val="000000"/>
          <w:spacing w:val="-1"/>
          <w:sz w:val="24"/>
          <w:szCs w:val="24"/>
        </w:rPr>
        <w:t>aca</w:t>
      </w:r>
      <w:r>
        <w:rPr>
          <w:color w:val="000000"/>
          <w:spacing w:val="2"/>
          <w:sz w:val="24"/>
          <w:szCs w:val="24"/>
        </w:rPr>
        <w:t>d</w:t>
      </w:r>
      <w:r>
        <w:rPr>
          <w:color w:val="000000"/>
          <w:spacing w:val="-1"/>
          <w:sz w:val="24"/>
          <w:szCs w:val="24"/>
        </w:rPr>
        <w:t>e</w:t>
      </w:r>
      <w:r>
        <w:rPr>
          <w:color w:val="000000"/>
          <w:sz w:val="24"/>
          <w:szCs w:val="24"/>
        </w:rPr>
        <w:t>m</w:t>
      </w:r>
      <w:r>
        <w:rPr>
          <w:color w:val="000000"/>
          <w:spacing w:val="1"/>
          <w:sz w:val="24"/>
          <w:szCs w:val="24"/>
        </w:rPr>
        <w:t>i</w:t>
      </w:r>
      <w:r>
        <w:rPr>
          <w:color w:val="000000"/>
          <w:sz w:val="24"/>
          <w:szCs w:val="24"/>
        </w:rPr>
        <w:t>c</w:t>
      </w:r>
      <w:r>
        <w:rPr>
          <w:color w:val="000000"/>
          <w:spacing w:val="-3"/>
          <w:sz w:val="24"/>
          <w:szCs w:val="24"/>
        </w:rPr>
        <w:t xml:space="preserve"> </w:t>
      </w:r>
      <w:r>
        <w:rPr>
          <w:color w:val="000000"/>
          <w:spacing w:val="-5"/>
          <w:sz w:val="24"/>
          <w:szCs w:val="24"/>
        </w:rPr>
        <w:t>y</w:t>
      </w:r>
      <w:r>
        <w:rPr>
          <w:color w:val="000000"/>
          <w:spacing w:val="1"/>
          <w:sz w:val="24"/>
          <w:szCs w:val="24"/>
        </w:rPr>
        <w:t>e</w:t>
      </w:r>
      <w:r>
        <w:rPr>
          <w:color w:val="000000"/>
          <w:spacing w:val="-1"/>
          <w:sz w:val="24"/>
          <w:szCs w:val="24"/>
        </w:rPr>
        <w:t>a</w:t>
      </w:r>
      <w:r>
        <w:rPr>
          <w:color w:val="000000"/>
          <w:sz w:val="24"/>
          <w:szCs w:val="24"/>
        </w:rPr>
        <w:t>r</w:t>
      </w:r>
      <w:r>
        <w:rPr>
          <w:color w:val="000000"/>
          <w:spacing w:val="53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2</w:t>
      </w:r>
      <w:r>
        <w:rPr>
          <w:b/>
          <w:color w:val="000000"/>
          <w:spacing w:val="2"/>
          <w:sz w:val="24"/>
          <w:szCs w:val="24"/>
        </w:rPr>
        <w:t>0</w:t>
      </w:r>
      <w:r w:rsidR="00DD7CBE">
        <w:rPr>
          <w:b/>
          <w:color w:val="000000"/>
          <w:sz w:val="24"/>
          <w:szCs w:val="24"/>
        </w:rPr>
        <w:t>2</w:t>
      </w:r>
      <w:r w:rsidR="000D24FD">
        <w:rPr>
          <w:b/>
          <w:color w:val="000000"/>
          <w:sz w:val="24"/>
          <w:szCs w:val="24"/>
        </w:rPr>
        <w:t>4</w:t>
      </w:r>
      <w:r>
        <w:rPr>
          <w:b/>
          <w:color w:val="000000"/>
          <w:sz w:val="24"/>
          <w:szCs w:val="24"/>
        </w:rPr>
        <w:t>-</w:t>
      </w:r>
      <w:r>
        <w:rPr>
          <w:b/>
          <w:sz w:val="24"/>
          <w:szCs w:val="24"/>
        </w:rPr>
        <w:t>202</w:t>
      </w:r>
      <w:r w:rsidR="000D24FD">
        <w:rPr>
          <w:b/>
          <w:sz w:val="24"/>
          <w:szCs w:val="24"/>
        </w:rPr>
        <w:t>5</w:t>
      </w:r>
      <w:r>
        <w:rPr>
          <w:sz w:val="24"/>
          <w:szCs w:val="24"/>
        </w:rPr>
        <w:t>.</w:t>
      </w:r>
      <w:r>
        <w:rPr>
          <w:spacing w:val="4"/>
          <w:sz w:val="24"/>
          <w:szCs w:val="24"/>
        </w:rPr>
        <w:t xml:space="preserve"> 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is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</w:t>
      </w:r>
      <w:r>
        <w:rPr>
          <w:sz w:val="24"/>
          <w:szCs w:val="24"/>
        </w:rPr>
        <w:t>rtifi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that</w:t>
      </w:r>
      <w:r>
        <w:rPr>
          <w:spacing w:val="4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or</w:t>
      </w:r>
      <w:r>
        <w:rPr>
          <w:spacing w:val="-1"/>
          <w:sz w:val="24"/>
          <w:szCs w:val="24"/>
        </w:rPr>
        <w:t>r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ons/sug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st</w:t>
      </w:r>
      <w:r>
        <w:rPr>
          <w:spacing w:val="1"/>
          <w:sz w:val="24"/>
          <w:szCs w:val="24"/>
        </w:rPr>
        <w:t>i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ns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ind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ted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 the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Ass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ss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ve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 inco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por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ted in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the r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po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t.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 xml:space="preserve">The </w:t>
      </w:r>
      <w:r>
        <w:rPr>
          <w:spacing w:val="1"/>
          <w:sz w:val="24"/>
          <w:szCs w:val="24"/>
        </w:rPr>
        <w:t>r</w:t>
      </w:r>
      <w:r>
        <w:rPr>
          <w:spacing w:val="4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>o</w:t>
      </w:r>
      <w:r>
        <w:rPr>
          <w:sz w:val="24"/>
          <w:szCs w:val="24"/>
        </w:rPr>
        <w:t>rt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ee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ppro</w:t>
      </w:r>
      <w:r>
        <w:rPr>
          <w:spacing w:val="-1"/>
          <w:sz w:val="24"/>
          <w:szCs w:val="24"/>
        </w:rPr>
        <w:t>ve</w:t>
      </w:r>
      <w:r>
        <w:rPr>
          <w:sz w:val="24"/>
          <w:szCs w:val="24"/>
        </w:rPr>
        <w:t>d</w:t>
      </w:r>
      <w:r>
        <w:rPr>
          <w:spacing w:val="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it 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sfi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aca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c</w:t>
      </w:r>
      <w:r>
        <w:rPr>
          <w:spacing w:val="6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ments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7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ll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sp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labo</w:t>
      </w:r>
      <w:r>
        <w:rPr>
          <w:spacing w:val="-1"/>
          <w:sz w:val="24"/>
          <w:szCs w:val="24"/>
        </w:rPr>
        <w:t>ra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>o</w:t>
      </w:r>
      <w:r>
        <w:rPr>
          <w:spacing w:val="4"/>
          <w:sz w:val="24"/>
          <w:szCs w:val="24"/>
        </w:rPr>
        <w:t>r</w:t>
      </w:r>
      <w:r>
        <w:rPr>
          <w:sz w:val="24"/>
          <w:szCs w:val="24"/>
        </w:rPr>
        <w:t>y 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>i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proj</w:t>
      </w:r>
      <w:r>
        <w:rPr>
          <w:spacing w:val="1"/>
          <w:sz w:val="24"/>
          <w:szCs w:val="24"/>
        </w:rPr>
        <w:t>e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k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pr</w:t>
      </w:r>
      <w:r>
        <w:rPr>
          <w:spacing w:val="-2"/>
          <w:sz w:val="24"/>
          <w:szCs w:val="24"/>
        </w:rPr>
        <w:t>e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7"/>
          <w:sz w:val="24"/>
          <w:szCs w:val="24"/>
        </w:rPr>
        <w:t xml:space="preserve"> </w:t>
      </w:r>
      <w:r>
        <w:rPr>
          <w:spacing w:val="5"/>
          <w:sz w:val="24"/>
          <w:szCs w:val="24"/>
        </w:rPr>
        <w:t>b</w:t>
      </w:r>
      <w:r>
        <w:rPr>
          <w:sz w:val="24"/>
          <w:szCs w:val="24"/>
        </w:rPr>
        <w:t xml:space="preserve">y </w:t>
      </w:r>
      <w:r>
        <w:rPr>
          <w:spacing w:val="3"/>
          <w:sz w:val="24"/>
          <w:szCs w:val="24"/>
        </w:rPr>
        <w:t>t</w:t>
      </w:r>
      <w:r>
        <w:rPr>
          <w:sz w:val="24"/>
          <w:szCs w:val="24"/>
        </w:rPr>
        <w:t>he ins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ut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</w:t>
      </w:r>
    </w:p>
    <w:p w14:paraId="1843AF2C" w14:textId="77777777" w:rsidR="00EE0FB8" w:rsidRDefault="00EE0FB8">
      <w:pPr>
        <w:spacing w:line="200" w:lineRule="exact"/>
      </w:pPr>
    </w:p>
    <w:p w14:paraId="77A3DFF5" w14:textId="77777777" w:rsidR="00EE0FB8" w:rsidRDefault="00EE0FB8">
      <w:pPr>
        <w:spacing w:line="200" w:lineRule="exact"/>
      </w:pPr>
    </w:p>
    <w:p w14:paraId="64D3A3F3" w14:textId="77777777" w:rsidR="00EE0FB8" w:rsidRDefault="00EE0FB8">
      <w:pPr>
        <w:spacing w:before="18" w:line="280" w:lineRule="exact"/>
        <w:rPr>
          <w:sz w:val="28"/>
          <w:szCs w:val="28"/>
        </w:rPr>
      </w:pPr>
    </w:p>
    <w:p w14:paraId="26459B7D" w14:textId="77777777" w:rsidR="00EE0FB8" w:rsidRDefault="00AB0718">
      <w:pPr>
        <w:ind w:left="112" w:right="919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ature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c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lty I</w:t>
      </w:r>
      <w:r>
        <w:rPr>
          <w:b/>
          <w:spacing w:val="2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-c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 xml:space="preserve">ge                                                      </w:t>
      </w:r>
      <w:r>
        <w:rPr>
          <w:b/>
          <w:spacing w:val="28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of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the 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3"/>
          <w:sz w:val="24"/>
          <w:szCs w:val="24"/>
        </w:rPr>
        <w:t>n</w:t>
      </w:r>
      <w:r>
        <w:rPr>
          <w:b/>
          <w:sz w:val="24"/>
          <w:szCs w:val="24"/>
        </w:rPr>
        <w:t>t</w:t>
      </w:r>
    </w:p>
    <w:p w14:paraId="576AC7B3" w14:textId="77777777" w:rsidR="00EE0FB8" w:rsidRDefault="00AB0718">
      <w:pPr>
        <w:ind w:right="1069"/>
        <w:jc w:val="right"/>
        <w:rPr>
          <w:sz w:val="24"/>
          <w:szCs w:val="24"/>
        </w:rPr>
      </w:pPr>
      <w:r>
        <w:rPr>
          <w:b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t. of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,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V</w:t>
      </w:r>
      <w:r>
        <w:rPr>
          <w:b/>
          <w:sz w:val="24"/>
          <w:szCs w:val="24"/>
        </w:rPr>
        <w:t>CE</w:t>
      </w:r>
    </w:p>
    <w:p w14:paraId="367C0E32" w14:textId="77777777" w:rsidR="00EE0FB8" w:rsidRDefault="00EE0FB8">
      <w:pPr>
        <w:spacing w:line="200" w:lineRule="exact"/>
      </w:pPr>
    </w:p>
    <w:p w14:paraId="50396AC8" w14:textId="77777777" w:rsidR="00EE0FB8" w:rsidRDefault="00EE0FB8">
      <w:pPr>
        <w:spacing w:line="200" w:lineRule="exact"/>
      </w:pPr>
    </w:p>
    <w:p w14:paraId="45C25399" w14:textId="77777777" w:rsidR="00EE0FB8" w:rsidRDefault="00EE0FB8">
      <w:pPr>
        <w:spacing w:line="200" w:lineRule="exact"/>
      </w:pPr>
    </w:p>
    <w:p w14:paraId="4B0DDF5C" w14:textId="77777777" w:rsidR="00EE0FB8" w:rsidRDefault="00EE0FB8">
      <w:pPr>
        <w:spacing w:before="8" w:line="220" w:lineRule="exact"/>
        <w:rPr>
          <w:sz w:val="22"/>
          <w:szCs w:val="22"/>
        </w:rPr>
      </w:pPr>
    </w:p>
    <w:p w14:paraId="6E3EB0E6" w14:textId="77777777" w:rsidR="00EE0FB8" w:rsidRDefault="00AB0718" w:rsidP="00FF53E0">
      <w:pPr>
        <w:spacing w:line="260" w:lineRule="exact"/>
        <w:ind w:right="3851"/>
        <w:rPr>
          <w:sz w:val="24"/>
          <w:szCs w:val="24"/>
        </w:rPr>
      </w:pPr>
      <w:r>
        <w:rPr>
          <w:b/>
          <w:position w:val="-1"/>
          <w:sz w:val="24"/>
          <w:szCs w:val="24"/>
          <w:u w:val="thick" w:color="000000"/>
        </w:rPr>
        <w:t>Ext</w:t>
      </w:r>
      <w:r>
        <w:rPr>
          <w:b/>
          <w:spacing w:val="-2"/>
          <w:position w:val="-1"/>
          <w:sz w:val="24"/>
          <w:szCs w:val="24"/>
          <w:u w:val="thick" w:color="000000"/>
        </w:rPr>
        <w:t>e</w:t>
      </w:r>
      <w:r>
        <w:rPr>
          <w:b/>
          <w:spacing w:val="-1"/>
          <w:position w:val="-1"/>
          <w:sz w:val="24"/>
          <w:szCs w:val="24"/>
          <w:u w:val="thick" w:color="000000"/>
        </w:rPr>
        <w:t>r</w:t>
      </w:r>
      <w:r>
        <w:rPr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position w:val="-1"/>
          <w:sz w:val="24"/>
          <w:szCs w:val="24"/>
          <w:u w:val="thick" w:color="000000"/>
        </w:rPr>
        <w:t xml:space="preserve">al </w:t>
      </w:r>
      <w:r>
        <w:rPr>
          <w:b/>
          <w:spacing w:val="1"/>
          <w:position w:val="-1"/>
          <w:sz w:val="24"/>
          <w:szCs w:val="24"/>
          <w:u w:val="thick" w:color="000000"/>
        </w:rPr>
        <w:t>E</w:t>
      </w:r>
      <w:r>
        <w:rPr>
          <w:b/>
          <w:position w:val="-1"/>
          <w:sz w:val="24"/>
          <w:szCs w:val="24"/>
          <w:u w:val="thick" w:color="000000"/>
        </w:rPr>
        <w:t>xa</w:t>
      </w:r>
      <w:r>
        <w:rPr>
          <w:b/>
          <w:spacing w:val="-3"/>
          <w:position w:val="-1"/>
          <w:sz w:val="24"/>
          <w:szCs w:val="24"/>
          <w:u w:val="thick" w:color="000000"/>
        </w:rPr>
        <w:t>m</w:t>
      </w:r>
      <w:r>
        <w:rPr>
          <w:b/>
          <w:position w:val="-1"/>
          <w:sz w:val="24"/>
          <w:szCs w:val="24"/>
          <w:u w:val="thick" w:color="000000"/>
        </w:rPr>
        <w:t>i</w:t>
      </w:r>
      <w:r>
        <w:rPr>
          <w:b/>
          <w:spacing w:val="1"/>
          <w:position w:val="-1"/>
          <w:sz w:val="24"/>
          <w:szCs w:val="24"/>
          <w:u w:val="thick" w:color="000000"/>
        </w:rPr>
        <w:t>n</w:t>
      </w:r>
      <w:r>
        <w:rPr>
          <w:b/>
          <w:position w:val="-1"/>
          <w:sz w:val="24"/>
          <w:szCs w:val="24"/>
          <w:u w:val="thick" w:color="000000"/>
        </w:rPr>
        <w:t>ation</w:t>
      </w:r>
    </w:p>
    <w:p w14:paraId="761557A5" w14:textId="77777777" w:rsidR="00EE0FB8" w:rsidRDefault="00EE0FB8">
      <w:pPr>
        <w:spacing w:before="12" w:line="240" w:lineRule="exact"/>
        <w:rPr>
          <w:sz w:val="24"/>
          <w:szCs w:val="24"/>
        </w:rPr>
      </w:pPr>
    </w:p>
    <w:p w14:paraId="2BD04AF4" w14:textId="77777777" w:rsidR="00EE0FB8" w:rsidRDefault="00AB0718">
      <w:pPr>
        <w:spacing w:before="29" w:line="260" w:lineRule="exact"/>
        <w:ind w:left="1129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N</w:t>
      </w:r>
      <w:r>
        <w:rPr>
          <w:b/>
          <w:spacing w:val="2"/>
          <w:position w:val="-1"/>
          <w:sz w:val="24"/>
          <w:szCs w:val="24"/>
        </w:rPr>
        <w:t>a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e</w:t>
      </w:r>
      <w:r>
        <w:rPr>
          <w:b/>
          <w:spacing w:val="-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of</w:t>
      </w:r>
      <w:r>
        <w:rPr>
          <w:b/>
          <w:spacing w:val="1"/>
          <w:position w:val="-1"/>
          <w:sz w:val="24"/>
          <w:szCs w:val="24"/>
        </w:rPr>
        <w:t xml:space="preserve"> </w:t>
      </w:r>
      <w:r>
        <w:rPr>
          <w:b/>
          <w:position w:val="-1"/>
          <w:sz w:val="24"/>
          <w:szCs w:val="24"/>
        </w:rPr>
        <w:t>Exa</w:t>
      </w:r>
      <w:r>
        <w:rPr>
          <w:b/>
          <w:spacing w:val="-3"/>
          <w:position w:val="-1"/>
          <w:sz w:val="24"/>
          <w:szCs w:val="24"/>
        </w:rPr>
        <w:t>m</w:t>
      </w:r>
      <w:r>
        <w:rPr>
          <w:b/>
          <w:position w:val="-1"/>
          <w:sz w:val="24"/>
          <w:szCs w:val="24"/>
        </w:rPr>
        <w:t>i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spacing w:val="-1"/>
          <w:position w:val="-1"/>
          <w:sz w:val="24"/>
          <w:szCs w:val="24"/>
        </w:rPr>
        <w:t>er</w:t>
      </w:r>
      <w:r>
        <w:rPr>
          <w:b/>
          <w:position w:val="-1"/>
          <w:sz w:val="24"/>
          <w:szCs w:val="24"/>
        </w:rPr>
        <w:t xml:space="preserve">s                                                             </w:t>
      </w:r>
      <w:r>
        <w:rPr>
          <w:b/>
          <w:spacing w:val="19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S</w:t>
      </w:r>
      <w:r>
        <w:rPr>
          <w:b/>
          <w:position w:val="-1"/>
          <w:sz w:val="24"/>
          <w:szCs w:val="24"/>
        </w:rPr>
        <w:t>ig</w:t>
      </w:r>
      <w:r>
        <w:rPr>
          <w:b/>
          <w:spacing w:val="1"/>
          <w:position w:val="-1"/>
          <w:sz w:val="24"/>
          <w:szCs w:val="24"/>
        </w:rPr>
        <w:t>n</w:t>
      </w:r>
      <w:r>
        <w:rPr>
          <w:b/>
          <w:position w:val="-1"/>
          <w:sz w:val="24"/>
          <w:szCs w:val="24"/>
        </w:rPr>
        <w:t>ature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spacing w:val="2"/>
          <w:position w:val="-1"/>
          <w:sz w:val="24"/>
          <w:szCs w:val="24"/>
        </w:rPr>
        <w:t>w</w:t>
      </w:r>
      <w:r>
        <w:rPr>
          <w:b/>
          <w:position w:val="-1"/>
          <w:sz w:val="24"/>
          <w:szCs w:val="24"/>
        </w:rPr>
        <w:t>ith</w:t>
      </w:r>
      <w:r>
        <w:rPr>
          <w:b/>
          <w:spacing w:val="-2"/>
          <w:position w:val="-1"/>
          <w:sz w:val="24"/>
          <w:szCs w:val="24"/>
        </w:rPr>
        <w:t xml:space="preserve"> </w:t>
      </w:r>
      <w:r>
        <w:rPr>
          <w:b/>
          <w:spacing w:val="1"/>
          <w:position w:val="-1"/>
          <w:sz w:val="24"/>
          <w:szCs w:val="24"/>
        </w:rPr>
        <w:t>d</w:t>
      </w:r>
      <w:r>
        <w:rPr>
          <w:b/>
          <w:position w:val="-1"/>
          <w:sz w:val="24"/>
          <w:szCs w:val="24"/>
        </w:rPr>
        <w:t>ate</w:t>
      </w:r>
    </w:p>
    <w:p w14:paraId="70D84FC6" w14:textId="77777777" w:rsidR="00EE0FB8" w:rsidRDefault="00EE0FB8">
      <w:pPr>
        <w:spacing w:before="12" w:line="240" w:lineRule="exact"/>
        <w:rPr>
          <w:sz w:val="24"/>
          <w:szCs w:val="24"/>
        </w:rPr>
      </w:pPr>
    </w:p>
    <w:p w14:paraId="357956AB" w14:textId="77777777" w:rsidR="00EE0FB8" w:rsidRDefault="00AB0718">
      <w:pPr>
        <w:spacing w:before="29"/>
        <w:ind w:left="112"/>
        <w:rPr>
          <w:sz w:val="24"/>
          <w:szCs w:val="24"/>
        </w:rPr>
      </w:pPr>
      <w:r>
        <w:rPr>
          <w:b/>
          <w:sz w:val="24"/>
          <w:szCs w:val="24"/>
        </w:rPr>
        <w:t>1</w:t>
      </w:r>
    </w:p>
    <w:p w14:paraId="0AFE9BCA" w14:textId="77777777" w:rsidR="00EE0FB8" w:rsidRDefault="00EE0FB8">
      <w:pPr>
        <w:spacing w:before="17" w:line="260" w:lineRule="exact"/>
        <w:rPr>
          <w:sz w:val="26"/>
          <w:szCs w:val="26"/>
        </w:rPr>
      </w:pPr>
    </w:p>
    <w:p w14:paraId="64AB5AAA" w14:textId="77777777" w:rsidR="00EE0FB8" w:rsidRDefault="00AB0718">
      <w:pPr>
        <w:spacing w:line="260" w:lineRule="exact"/>
        <w:ind w:left="112"/>
        <w:rPr>
          <w:sz w:val="24"/>
          <w:szCs w:val="24"/>
        </w:rPr>
      </w:pPr>
      <w:r>
        <w:rPr>
          <w:b/>
          <w:position w:val="-1"/>
          <w:sz w:val="24"/>
          <w:szCs w:val="24"/>
        </w:rPr>
        <w:t>2</w:t>
      </w:r>
    </w:p>
    <w:p w14:paraId="1CC21423" w14:textId="77777777" w:rsidR="00EE0FB8" w:rsidRDefault="00EE0FB8">
      <w:pPr>
        <w:spacing w:line="200" w:lineRule="exact"/>
      </w:pPr>
    </w:p>
    <w:p w14:paraId="5C8B372A" w14:textId="77777777" w:rsidR="00EE0FB8" w:rsidRDefault="00EE0FB8">
      <w:pPr>
        <w:spacing w:line="200" w:lineRule="exact"/>
      </w:pPr>
    </w:p>
    <w:p w14:paraId="63D025CA" w14:textId="77777777" w:rsidR="00EE0FB8" w:rsidRDefault="00EE0FB8">
      <w:pPr>
        <w:spacing w:line="200" w:lineRule="exact"/>
      </w:pPr>
    </w:p>
    <w:p w14:paraId="4346A6ED" w14:textId="77777777" w:rsidR="00EE0FB8" w:rsidRDefault="00EE0FB8">
      <w:pPr>
        <w:spacing w:line="200" w:lineRule="exact"/>
      </w:pPr>
    </w:p>
    <w:p w14:paraId="087EA532" w14:textId="77777777" w:rsidR="00EE0FB8" w:rsidRDefault="00EE0FB8">
      <w:pPr>
        <w:spacing w:line="200" w:lineRule="exact"/>
      </w:pPr>
    </w:p>
    <w:p w14:paraId="7D94337F" w14:textId="77777777" w:rsidR="00BA0C9C" w:rsidRDefault="00BA0C9C">
      <w:pPr>
        <w:spacing w:line="200" w:lineRule="exact"/>
      </w:pPr>
    </w:p>
    <w:p w14:paraId="39888227" w14:textId="77777777" w:rsidR="00BA0C9C" w:rsidRDefault="00BA0C9C">
      <w:pPr>
        <w:spacing w:line="200" w:lineRule="exact"/>
      </w:pPr>
    </w:p>
    <w:p w14:paraId="44F5E51D" w14:textId="77777777" w:rsidR="00EE0FB8" w:rsidRDefault="00EE0FB8">
      <w:pPr>
        <w:spacing w:line="200" w:lineRule="exact"/>
      </w:pPr>
    </w:p>
    <w:p w14:paraId="2863664C" w14:textId="77777777" w:rsidR="00EE0FB8" w:rsidRDefault="00EE0FB8">
      <w:pPr>
        <w:spacing w:line="200" w:lineRule="exact"/>
      </w:pPr>
    </w:p>
    <w:p w14:paraId="08584682" w14:textId="77777777" w:rsidR="00EE0FB8" w:rsidRDefault="00EE0FB8">
      <w:pPr>
        <w:spacing w:line="200" w:lineRule="exact"/>
      </w:pPr>
    </w:p>
    <w:p w14:paraId="3D9594FC" w14:textId="77777777" w:rsidR="00BA0C9C" w:rsidRDefault="00BA0C9C" w:rsidP="00FF53E0">
      <w:pPr>
        <w:spacing w:before="57" w:line="300" w:lineRule="exact"/>
        <w:ind w:left="3611" w:right="2974"/>
        <w:jc w:val="center"/>
        <w:rPr>
          <w:sz w:val="24"/>
          <w:szCs w:val="24"/>
        </w:rPr>
      </w:pPr>
    </w:p>
    <w:p w14:paraId="2E816462" w14:textId="77777777" w:rsidR="00FF53E0" w:rsidRPr="00FF53E0" w:rsidRDefault="00593CFC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  <w:r>
        <w:rPr>
          <w:b/>
          <w:position w:val="-1"/>
          <w:sz w:val="28"/>
          <w:szCs w:val="28"/>
          <w:u w:val="single"/>
        </w:rPr>
        <w:t>A</w:t>
      </w:r>
      <w:r w:rsidR="00FF53E0" w:rsidRPr="00FF53E0">
        <w:rPr>
          <w:b/>
          <w:position w:val="-1"/>
          <w:sz w:val="28"/>
          <w:szCs w:val="28"/>
          <w:u w:val="single"/>
        </w:rPr>
        <w:t>cknowledgement</w:t>
      </w:r>
    </w:p>
    <w:p w14:paraId="34F4DF77" w14:textId="77777777" w:rsidR="00FF53E0" w:rsidRDefault="00FF53E0">
      <w:pPr>
        <w:rPr>
          <w:sz w:val="24"/>
          <w:szCs w:val="24"/>
        </w:rPr>
      </w:pPr>
    </w:p>
    <w:p w14:paraId="312DA63B" w14:textId="77777777" w:rsidR="00FF53E0" w:rsidRDefault="00FF53E0">
      <w:pPr>
        <w:rPr>
          <w:sz w:val="24"/>
          <w:szCs w:val="24"/>
        </w:rPr>
      </w:pPr>
    </w:p>
    <w:p w14:paraId="3F4F02A5" w14:textId="77777777" w:rsidR="00FF53E0" w:rsidRDefault="00FF53E0">
      <w:pPr>
        <w:rPr>
          <w:sz w:val="24"/>
          <w:szCs w:val="24"/>
        </w:rPr>
      </w:pPr>
    </w:p>
    <w:p w14:paraId="55254C48" w14:textId="77777777" w:rsidR="00FF53E0" w:rsidRDefault="00FF53E0">
      <w:pPr>
        <w:rPr>
          <w:sz w:val="24"/>
          <w:szCs w:val="24"/>
        </w:rPr>
      </w:pPr>
    </w:p>
    <w:p w14:paraId="12EC45EB" w14:textId="77777777" w:rsidR="00FF53E0" w:rsidRDefault="00FF53E0">
      <w:pPr>
        <w:rPr>
          <w:sz w:val="24"/>
          <w:szCs w:val="24"/>
        </w:rPr>
      </w:pPr>
    </w:p>
    <w:p w14:paraId="0D430118" w14:textId="77777777" w:rsidR="00FF53E0" w:rsidRDefault="00FF53E0">
      <w:pPr>
        <w:rPr>
          <w:sz w:val="24"/>
          <w:szCs w:val="24"/>
        </w:rPr>
      </w:pPr>
    </w:p>
    <w:p w14:paraId="5E8DBC73" w14:textId="77777777" w:rsidR="00FF53E0" w:rsidRDefault="00FF53E0">
      <w:pPr>
        <w:rPr>
          <w:sz w:val="24"/>
          <w:szCs w:val="24"/>
        </w:rPr>
      </w:pPr>
    </w:p>
    <w:p w14:paraId="7E837398" w14:textId="77777777" w:rsidR="00FF53E0" w:rsidRDefault="00FF53E0">
      <w:pPr>
        <w:rPr>
          <w:sz w:val="24"/>
          <w:szCs w:val="24"/>
        </w:rPr>
      </w:pPr>
    </w:p>
    <w:p w14:paraId="13F69D09" w14:textId="77777777" w:rsidR="00FF53E0" w:rsidRDefault="00FF53E0">
      <w:pPr>
        <w:rPr>
          <w:sz w:val="24"/>
          <w:szCs w:val="24"/>
        </w:rPr>
      </w:pPr>
    </w:p>
    <w:p w14:paraId="76F31DD6" w14:textId="77777777" w:rsidR="00FF53E0" w:rsidRDefault="00FF53E0">
      <w:pPr>
        <w:rPr>
          <w:sz w:val="24"/>
          <w:szCs w:val="24"/>
        </w:rPr>
      </w:pPr>
    </w:p>
    <w:p w14:paraId="67CC8417" w14:textId="77777777" w:rsidR="00FF53E0" w:rsidRDefault="00FF53E0">
      <w:pPr>
        <w:rPr>
          <w:sz w:val="24"/>
          <w:szCs w:val="24"/>
        </w:rPr>
      </w:pPr>
    </w:p>
    <w:p w14:paraId="2BF44F2F" w14:textId="77777777" w:rsidR="00FF53E0" w:rsidRDefault="00FF53E0">
      <w:pPr>
        <w:rPr>
          <w:sz w:val="24"/>
          <w:szCs w:val="24"/>
        </w:rPr>
      </w:pPr>
    </w:p>
    <w:p w14:paraId="568E75F8" w14:textId="77777777" w:rsidR="00FF53E0" w:rsidRDefault="00FF53E0">
      <w:pPr>
        <w:rPr>
          <w:sz w:val="24"/>
          <w:szCs w:val="24"/>
        </w:rPr>
      </w:pPr>
    </w:p>
    <w:p w14:paraId="32509844" w14:textId="77777777" w:rsidR="00FF53E0" w:rsidRDefault="00FF53E0">
      <w:pPr>
        <w:rPr>
          <w:sz w:val="24"/>
          <w:szCs w:val="24"/>
        </w:rPr>
      </w:pPr>
    </w:p>
    <w:p w14:paraId="58EE3521" w14:textId="77777777" w:rsidR="00FF53E0" w:rsidRDefault="00FF53E0">
      <w:pPr>
        <w:rPr>
          <w:sz w:val="24"/>
          <w:szCs w:val="24"/>
        </w:rPr>
      </w:pPr>
    </w:p>
    <w:p w14:paraId="45791751" w14:textId="77777777" w:rsidR="00FF53E0" w:rsidRDefault="00FF53E0">
      <w:pPr>
        <w:rPr>
          <w:sz w:val="24"/>
          <w:szCs w:val="24"/>
        </w:rPr>
      </w:pPr>
    </w:p>
    <w:p w14:paraId="51806095" w14:textId="77777777" w:rsidR="00FF53E0" w:rsidRDefault="00FF53E0">
      <w:pPr>
        <w:rPr>
          <w:sz w:val="24"/>
          <w:szCs w:val="24"/>
        </w:rPr>
      </w:pPr>
    </w:p>
    <w:p w14:paraId="45060C05" w14:textId="77777777" w:rsidR="00FF53E0" w:rsidRDefault="00FF53E0">
      <w:pPr>
        <w:rPr>
          <w:sz w:val="24"/>
          <w:szCs w:val="24"/>
        </w:rPr>
      </w:pPr>
    </w:p>
    <w:p w14:paraId="1407F822" w14:textId="77777777" w:rsidR="00FF53E0" w:rsidRDefault="00FF53E0">
      <w:pPr>
        <w:rPr>
          <w:sz w:val="24"/>
          <w:szCs w:val="24"/>
        </w:rPr>
      </w:pPr>
    </w:p>
    <w:p w14:paraId="10C6DB70" w14:textId="77777777" w:rsidR="00FF53E0" w:rsidRDefault="00FF53E0">
      <w:pPr>
        <w:rPr>
          <w:sz w:val="24"/>
          <w:szCs w:val="24"/>
        </w:rPr>
      </w:pPr>
    </w:p>
    <w:p w14:paraId="37DD1C2C" w14:textId="77777777" w:rsidR="00FF53E0" w:rsidRDefault="00FF53E0">
      <w:pPr>
        <w:rPr>
          <w:sz w:val="24"/>
          <w:szCs w:val="24"/>
        </w:rPr>
      </w:pPr>
    </w:p>
    <w:p w14:paraId="388E9E93" w14:textId="77777777" w:rsidR="00FF53E0" w:rsidRDefault="00FF53E0">
      <w:pPr>
        <w:rPr>
          <w:sz w:val="24"/>
          <w:szCs w:val="24"/>
        </w:rPr>
      </w:pPr>
    </w:p>
    <w:p w14:paraId="52663808" w14:textId="77777777" w:rsidR="00FF53E0" w:rsidRDefault="00FF53E0">
      <w:pPr>
        <w:rPr>
          <w:sz w:val="24"/>
          <w:szCs w:val="24"/>
        </w:rPr>
      </w:pPr>
    </w:p>
    <w:p w14:paraId="36806173" w14:textId="77777777" w:rsidR="00FF53E0" w:rsidRDefault="00FF53E0">
      <w:pPr>
        <w:rPr>
          <w:sz w:val="24"/>
          <w:szCs w:val="24"/>
        </w:rPr>
      </w:pPr>
    </w:p>
    <w:p w14:paraId="76274ABF" w14:textId="77777777" w:rsidR="00FF53E0" w:rsidRDefault="00FF53E0">
      <w:pPr>
        <w:rPr>
          <w:sz w:val="24"/>
          <w:szCs w:val="24"/>
        </w:rPr>
      </w:pPr>
    </w:p>
    <w:p w14:paraId="5C6B76A6" w14:textId="77777777" w:rsidR="00FF53E0" w:rsidRDefault="00FF53E0">
      <w:pPr>
        <w:rPr>
          <w:sz w:val="24"/>
          <w:szCs w:val="24"/>
        </w:rPr>
      </w:pPr>
    </w:p>
    <w:p w14:paraId="21B3A27C" w14:textId="77777777" w:rsidR="00FF53E0" w:rsidRDefault="00FF53E0">
      <w:pPr>
        <w:rPr>
          <w:sz w:val="24"/>
          <w:szCs w:val="24"/>
        </w:rPr>
      </w:pPr>
    </w:p>
    <w:p w14:paraId="036D4345" w14:textId="77777777" w:rsidR="00FF53E0" w:rsidRDefault="00FF53E0">
      <w:pPr>
        <w:rPr>
          <w:sz w:val="24"/>
          <w:szCs w:val="24"/>
        </w:rPr>
      </w:pPr>
    </w:p>
    <w:p w14:paraId="11BA67D7" w14:textId="77777777" w:rsidR="00FF53E0" w:rsidRDefault="00FF53E0">
      <w:pPr>
        <w:rPr>
          <w:sz w:val="24"/>
          <w:szCs w:val="24"/>
        </w:rPr>
      </w:pPr>
    </w:p>
    <w:p w14:paraId="372E584E" w14:textId="77777777" w:rsidR="00FF53E0" w:rsidRDefault="00FF53E0">
      <w:pPr>
        <w:rPr>
          <w:sz w:val="24"/>
          <w:szCs w:val="24"/>
        </w:rPr>
      </w:pPr>
    </w:p>
    <w:p w14:paraId="07FE80D4" w14:textId="77777777" w:rsidR="00FF53E0" w:rsidRDefault="00FF53E0">
      <w:pPr>
        <w:rPr>
          <w:sz w:val="24"/>
          <w:szCs w:val="24"/>
        </w:rPr>
      </w:pPr>
    </w:p>
    <w:p w14:paraId="49A10C59" w14:textId="77777777" w:rsidR="00FF53E0" w:rsidRDefault="00FF53E0">
      <w:pPr>
        <w:rPr>
          <w:sz w:val="24"/>
          <w:szCs w:val="24"/>
        </w:rPr>
      </w:pPr>
    </w:p>
    <w:p w14:paraId="4263892D" w14:textId="77777777" w:rsidR="00FF53E0" w:rsidRDefault="00FF53E0">
      <w:pPr>
        <w:rPr>
          <w:sz w:val="24"/>
          <w:szCs w:val="24"/>
        </w:rPr>
      </w:pPr>
    </w:p>
    <w:p w14:paraId="7F924AD3" w14:textId="77777777" w:rsidR="00FF53E0" w:rsidRDefault="00FF53E0">
      <w:pPr>
        <w:rPr>
          <w:sz w:val="24"/>
          <w:szCs w:val="24"/>
        </w:rPr>
      </w:pPr>
    </w:p>
    <w:p w14:paraId="2A4D8BCC" w14:textId="77777777" w:rsidR="00FF53E0" w:rsidRDefault="00FF53E0">
      <w:pPr>
        <w:rPr>
          <w:sz w:val="24"/>
          <w:szCs w:val="24"/>
        </w:rPr>
      </w:pPr>
    </w:p>
    <w:p w14:paraId="7BF8D06C" w14:textId="77777777" w:rsidR="00FF53E0" w:rsidRDefault="00FF53E0">
      <w:pPr>
        <w:rPr>
          <w:sz w:val="24"/>
          <w:szCs w:val="24"/>
        </w:rPr>
      </w:pPr>
    </w:p>
    <w:p w14:paraId="1360ABBC" w14:textId="77777777" w:rsidR="00FF53E0" w:rsidRDefault="00FF53E0">
      <w:pPr>
        <w:rPr>
          <w:sz w:val="24"/>
          <w:szCs w:val="24"/>
        </w:rPr>
      </w:pPr>
    </w:p>
    <w:p w14:paraId="7EA8FF5E" w14:textId="77777777" w:rsidR="00FF53E0" w:rsidRDefault="00FF53E0">
      <w:pPr>
        <w:rPr>
          <w:sz w:val="24"/>
          <w:szCs w:val="24"/>
        </w:rPr>
      </w:pPr>
    </w:p>
    <w:p w14:paraId="3459C291" w14:textId="77777777" w:rsidR="00FF53E0" w:rsidRDefault="00FF53E0">
      <w:pPr>
        <w:rPr>
          <w:sz w:val="24"/>
          <w:szCs w:val="24"/>
        </w:rPr>
      </w:pPr>
    </w:p>
    <w:p w14:paraId="728A139B" w14:textId="77777777" w:rsidR="00FF53E0" w:rsidRDefault="00FF53E0">
      <w:pPr>
        <w:rPr>
          <w:sz w:val="24"/>
          <w:szCs w:val="24"/>
        </w:rPr>
      </w:pPr>
    </w:p>
    <w:p w14:paraId="361F26D5" w14:textId="77777777" w:rsidR="00FF53E0" w:rsidRDefault="00FF53E0">
      <w:pPr>
        <w:rPr>
          <w:sz w:val="24"/>
          <w:szCs w:val="24"/>
        </w:rPr>
      </w:pPr>
    </w:p>
    <w:p w14:paraId="6421873A" w14:textId="77777777" w:rsidR="00FF53E0" w:rsidRDefault="00FF53E0">
      <w:pPr>
        <w:rPr>
          <w:sz w:val="24"/>
          <w:szCs w:val="24"/>
        </w:rPr>
      </w:pPr>
    </w:p>
    <w:p w14:paraId="754DB1B4" w14:textId="77777777" w:rsidR="00FF53E0" w:rsidRDefault="00FF53E0">
      <w:pPr>
        <w:rPr>
          <w:sz w:val="24"/>
          <w:szCs w:val="24"/>
        </w:rPr>
      </w:pPr>
    </w:p>
    <w:p w14:paraId="40A74D56" w14:textId="77777777" w:rsidR="00FF53E0" w:rsidRDefault="00FF53E0">
      <w:pPr>
        <w:rPr>
          <w:sz w:val="24"/>
          <w:szCs w:val="24"/>
        </w:rPr>
      </w:pPr>
    </w:p>
    <w:p w14:paraId="6D4EBB53" w14:textId="77777777" w:rsidR="00FF53E0" w:rsidRDefault="00FF53E0">
      <w:pPr>
        <w:rPr>
          <w:sz w:val="24"/>
          <w:szCs w:val="24"/>
        </w:rPr>
      </w:pPr>
    </w:p>
    <w:p w14:paraId="00754C41" w14:textId="77777777" w:rsidR="00FF53E0" w:rsidRDefault="00FF53E0">
      <w:pPr>
        <w:rPr>
          <w:sz w:val="24"/>
          <w:szCs w:val="24"/>
        </w:rPr>
      </w:pPr>
    </w:p>
    <w:p w14:paraId="2EFAF8B6" w14:textId="77777777" w:rsidR="00FF53E0" w:rsidRDefault="00FF53E0">
      <w:pPr>
        <w:rPr>
          <w:sz w:val="24"/>
          <w:szCs w:val="24"/>
        </w:rPr>
      </w:pPr>
    </w:p>
    <w:p w14:paraId="6D242034" w14:textId="77777777" w:rsidR="00FF53E0" w:rsidRDefault="00FF53E0">
      <w:pPr>
        <w:rPr>
          <w:sz w:val="24"/>
          <w:szCs w:val="24"/>
        </w:rPr>
      </w:pPr>
    </w:p>
    <w:p w14:paraId="1DF4582D" w14:textId="77777777" w:rsidR="00FF53E0" w:rsidRDefault="00FF53E0">
      <w:pPr>
        <w:rPr>
          <w:sz w:val="24"/>
          <w:szCs w:val="24"/>
        </w:rPr>
      </w:pPr>
    </w:p>
    <w:p w14:paraId="41E77A28" w14:textId="77777777" w:rsidR="00BA0C9C" w:rsidRDefault="00BA0C9C" w:rsidP="00FF53E0">
      <w:pPr>
        <w:spacing w:before="57" w:line="300" w:lineRule="exact"/>
        <w:ind w:left="3611" w:right="2974"/>
        <w:rPr>
          <w:sz w:val="24"/>
          <w:szCs w:val="24"/>
        </w:rPr>
      </w:pPr>
    </w:p>
    <w:p w14:paraId="68463921" w14:textId="77777777" w:rsidR="00FF53E0" w:rsidRDefault="00593CFC" w:rsidP="00FF53E0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  <w:r>
        <w:rPr>
          <w:b/>
          <w:position w:val="-1"/>
          <w:sz w:val="28"/>
          <w:szCs w:val="28"/>
          <w:u w:val="single"/>
        </w:rPr>
        <w:t>A</w:t>
      </w:r>
      <w:r w:rsidR="00FF53E0" w:rsidRPr="00FF53E0">
        <w:rPr>
          <w:b/>
          <w:position w:val="-1"/>
          <w:sz w:val="28"/>
          <w:szCs w:val="28"/>
          <w:u w:val="single"/>
        </w:rPr>
        <w:t>bstract</w:t>
      </w:r>
    </w:p>
    <w:p w14:paraId="690A96B4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564470EC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1AACFF67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79CEDAF2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0FB26F87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4B6D3A07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3857E9EC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1FB5D23C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1D4F16EC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7E2F2E60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7313267D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40B86EF0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7E84CBD2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478C20F0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65D87585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3C216375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67F147CF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2E5CB4E7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3594E08E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2B776AE0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1F4BCB33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39BF235E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74BC9DB2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02FA999F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62E42839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65E80D24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124D0748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301D0988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65037EF8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522AE4C2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5296B932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7B4BA161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1F7B0DDC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4ECF8212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09BDBB84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4ECF7BA9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08C7F1E4" w14:textId="77777777" w:rsidR="00FF53E0" w:rsidRDefault="00FF53E0" w:rsidP="00FF53E0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  <w:u w:val="single"/>
        </w:rPr>
      </w:pPr>
    </w:p>
    <w:p w14:paraId="79977617" w14:textId="77777777" w:rsidR="00BA0C9C" w:rsidRDefault="00BA0C9C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</w:rPr>
      </w:pPr>
    </w:p>
    <w:p w14:paraId="429A4E63" w14:textId="77777777" w:rsidR="00BA0C9C" w:rsidRDefault="00BA0C9C">
      <w:pPr>
        <w:spacing w:before="57" w:line="300" w:lineRule="exact"/>
        <w:ind w:left="3611" w:right="2974"/>
        <w:jc w:val="center"/>
        <w:rPr>
          <w:b/>
          <w:position w:val="-1"/>
          <w:sz w:val="28"/>
          <w:szCs w:val="28"/>
        </w:rPr>
      </w:pPr>
    </w:p>
    <w:p w14:paraId="34BDF386" w14:textId="77777777" w:rsidR="00EE0FB8" w:rsidRDefault="00AB0718">
      <w:pPr>
        <w:spacing w:before="57" w:line="300" w:lineRule="exact"/>
        <w:ind w:left="3611" w:right="2974"/>
        <w:jc w:val="center"/>
        <w:rPr>
          <w:sz w:val="28"/>
          <w:szCs w:val="28"/>
        </w:rPr>
      </w:pPr>
      <w:r>
        <w:rPr>
          <w:b/>
          <w:position w:val="-1"/>
          <w:sz w:val="28"/>
          <w:szCs w:val="28"/>
        </w:rPr>
        <w:t>T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spacing w:val="-3"/>
          <w:position w:val="-1"/>
          <w:sz w:val="28"/>
          <w:szCs w:val="28"/>
        </w:rPr>
        <w:t>b</w:t>
      </w:r>
      <w:r>
        <w:rPr>
          <w:b/>
          <w:spacing w:val="1"/>
          <w:position w:val="-1"/>
          <w:sz w:val="28"/>
          <w:szCs w:val="28"/>
        </w:rPr>
        <w:t>l</w:t>
      </w:r>
      <w:r>
        <w:rPr>
          <w:b/>
          <w:position w:val="-1"/>
          <w:sz w:val="28"/>
          <w:szCs w:val="28"/>
        </w:rPr>
        <w:t xml:space="preserve">e </w:t>
      </w:r>
      <w:r>
        <w:rPr>
          <w:b/>
          <w:spacing w:val="1"/>
          <w:position w:val="-1"/>
          <w:sz w:val="28"/>
          <w:szCs w:val="28"/>
        </w:rPr>
        <w:t>o</w:t>
      </w:r>
      <w:r>
        <w:rPr>
          <w:b/>
          <w:position w:val="-1"/>
          <w:sz w:val="28"/>
          <w:szCs w:val="28"/>
        </w:rPr>
        <w:t xml:space="preserve">f </w:t>
      </w:r>
      <w:r>
        <w:rPr>
          <w:b/>
          <w:spacing w:val="-4"/>
          <w:position w:val="-1"/>
          <w:sz w:val="28"/>
          <w:szCs w:val="28"/>
        </w:rPr>
        <w:t>C</w:t>
      </w:r>
      <w:r>
        <w:rPr>
          <w:b/>
          <w:spacing w:val="1"/>
          <w:position w:val="-1"/>
          <w:sz w:val="28"/>
          <w:szCs w:val="28"/>
        </w:rPr>
        <w:t>o</w:t>
      </w:r>
      <w:r>
        <w:rPr>
          <w:b/>
          <w:position w:val="-1"/>
          <w:sz w:val="28"/>
          <w:szCs w:val="28"/>
        </w:rPr>
        <w:t>nten</w:t>
      </w:r>
      <w:r>
        <w:rPr>
          <w:b/>
          <w:spacing w:val="-2"/>
          <w:position w:val="-1"/>
          <w:sz w:val="28"/>
          <w:szCs w:val="28"/>
        </w:rPr>
        <w:t>t</w:t>
      </w:r>
      <w:r>
        <w:rPr>
          <w:b/>
          <w:position w:val="-1"/>
          <w:sz w:val="28"/>
          <w:szCs w:val="28"/>
        </w:rPr>
        <w:t>s</w:t>
      </w:r>
    </w:p>
    <w:p w14:paraId="7634210F" w14:textId="77777777" w:rsidR="00EE0FB8" w:rsidRDefault="00EE0FB8">
      <w:pPr>
        <w:spacing w:before="9" w:line="200" w:lineRule="exact"/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"/>
        <w:gridCol w:w="7133"/>
        <w:gridCol w:w="1077"/>
      </w:tblGrid>
      <w:tr w:rsidR="00FF53E0" w14:paraId="6A5D416F" w14:textId="77777777" w:rsidTr="009F6D29">
        <w:trPr>
          <w:trHeight w:hRule="exact" w:val="357"/>
        </w:trPr>
        <w:tc>
          <w:tcPr>
            <w:tcW w:w="310" w:type="dxa"/>
          </w:tcPr>
          <w:p w14:paraId="48E5444B" w14:textId="77777777" w:rsidR="00FF53E0" w:rsidRDefault="00FF53E0">
            <w:pPr>
              <w:spacing w:before="69"/>
              <w:ind w:left="40"/>
              <w:rPr>
                <w:sz w:val="24"/>
                <w:szCs w:val="24"/>
              </w:rPr>
            </w:pPr>
          </w:p>
        </w:tc>
        <w:tc>
          <w:tcPr>
            <w:tcW w:w="7133" w:type="dxa"/>
          </w:tcPr>
          <w:p w14:paraId="1E79D73A" w14:textId="77777777" w:rsidR="00FF53E0" w:rsidRDefault="00FF53E0" w:rsidP="00FF53E0">
            <w:pPr>
              <w:spacing w:before="69"/>
              <w:ind w:left="90"/>
              <w:rPr>
                <w:spacing w:val="-3"/>
                <w:sz w:val="24"/>
                <w:szCs w:val="24"/>
              </w:rPr>
            </w:pPr>
          </w:p>
        </w:tc>
        <w:tc>
          <w:tcPr>
            <w:tcW w:w="1077" w:type="dxa"/>
          </w:tcPr>
          <w:p w14:paraId="434287B7" w14:textId="77777777" w:rsidR="00FF53E0" w:rsidRDefault="00FF53E0">
            <w:pPr>
              <w:spacing w:before="69"/>
              <w:ind w:left="158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No.</w:t>
            </w:r>
          </w:p>
        </w:tc>
      </w:tr>
      <w:tr w:rsidR="00FF53E0" w14:paraId="00850DD5" w14:textId="77777777" w:rsidTr="009F6D29">
        <w:trPr>
          <w:trHeight w:hRule="exact" w:val="357"/>
        </w:trPr>
        <w:tc>
          <w:tcPr>
            <w:tcW w:w="310" w:type="dxa"/>
          </w:tcPr>
          <w:p w14:paraId="16A423E1" w14:textId="77777777" w:rsidR="00FF53E0" w:rsidRDefault="00FF53E0">
            <w:pPr>
              <w:spacing w:before="69"/>
              <w:ind w:left="40"/>
              <w:rPr>
                <w:sz w:val="24"/>
                <w:szCs w:val="24"/>
              </w:rPr>
            </w:pPr>
          </w:p>
        </w:tc>
        <w:tc>
          <w:tcPr>
            <w:tcW w:w="7133" w:type="dxa"/>
          </w:tcPr>
          <w:p w14:paraId="32013F70" w14:textId="77777777" w:rsidR="00FF53E0" w:rsidRPr="00FF53E0" w:rsidRDefault="00FF53E0" w:rsidP="007D127F">
            <w:pPr>
              <w:spacing w:before="69"/>
              <w:ind w:left="90"/>
              <w:rPr>
                <w:spacing w:val="-3"/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 xml:space="preserve">Acknowledgement </w:t>
            </w:r>
          </w:p>
          <w:p w14:paraId="74EB7736" w14:textId="77777777" w:rsidR="00FF53E0" w:rsidRDefault="00FF53E0" w:rsidP="007D127F">
            <w:pPr>
              <w:spacing w:before="69"/>
              <w:ind w:left="90"/>
              <w:rPr>
                <w:spacing w:val="-3"/>
                <w:sz w:val="24"/>
                <w:szCs w:val="24"/>
              </w:rPr>
            </w:pPr>
          </w:p>
        </w:tc>
        <w:tc>
          <w:tcPr>
            <w:tcW w:w="1077" w:type="dxa"/>
          </w:tcPr>
          <w:p w14:paraId="0849566B" w14:textId="77777777" w:rsidR="00FF53E0" w:rsidRDefault="00FF53E0" w:rsidP="007D127F">
            <w:pPr>
              <w:spacing w:before="69"/>
              <w:ind w:left="158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</w:t>
            </w:r>
          </w:p>
        </w:tc>
      </w:tr>
      <w:tr w:rsidR="00FF53E0" w14:paraId="1A52787C" w14:textId="77777777" w:rsidTr="009F6D29">
        <w:trPr>
          <w:trHeight w:hRule="exact" w:val="361"/>
        </w:trPr>
        <w:tc>
          <w:tcPr>
            <w:tcW w:w="310" w:type="dxa"/>
          </w:tcPr>
          <w:p w14:paraId="0B705862" w14:textId="77777777" w:rsidR="00FF53E0" w:rsidRDefault="00FF53E0">
            <w:pPr>
              <w:spacing w:before="69"/>
              <w:ind w:left="40"/>
              <w:rPr>
                <w:sz w:val="24"/>
                <w:szCs w:val="24"/>
              </w:rPr>
            </w:pPr>
          </w:p>
        </w:tc>
        <w:tc>
          <w:tcPr>
            <w:tcW w:w="7133" w:type="dxa"/>
          </w:tcPr>
          <w:p w14:paraId="6FFB5D53" w14:textId="77777777" w:rsidR="00FF53E0" w:rsidRDefault="00FF53E0">
            <w:pPr>
              <w:spacing w:before="69"/>
              <w:ind w:left="90"/>
              <w:rPr>
                <w:spacing w:val="-3"/>
                <w:sz w:val="24"/>
                <w:szCs w:val="24"/>
              </w:rPr>
            </w:pPr>
            <w:r w:rsidRPr="00FF53E0">
              <w:rPr>
                <w:spacing w:val="-3"/>
                <w:sz w:val="24"/>
                <w:szCs w:val="24"/>
              </w:rPr>
              <w:t>Abstract</w:t>
            </w:r>
          </w:p>
        </w:tc>
        <w:tc>
          <w:tcPr>
            <w:tcW w:w="1077" w:type="dxa"/>
          </w:tcPr>
          <w:p w14:paraId="19382790" w14:textId="77777777" w:rsidR="00FF53E0" w:rsidRDefault="00FF53E0">
            <w:pPr>
              <w:spacing w:before="69"/>
              <w:ind w:left="158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ii</w:t>
            </w:r>
          </w:p>
        </w:tc>
      </w:tr>
      <w:tr w:rsidR="00FF53E0" w14:paraId="6FD33BA7" w14:textId="77777777" w:rsidTr="009F6D29">
        <w:trPr>
          <w:trHeight w:hRule="exact" w:val="479"/>
        </w:trPr>
        <w:tc>
          <w:tcPr>
            <w:tcW w:w="310" w:type="dxa"/>
          </w:tcPr>
          <w:p w14:paraId="68E4F739" w14:textId="77777777" w:rsidR="00FF53E0" w:rsidRDefault="00FF53E0">
            <w:pPr>
              <w:spacing w:before="69"/>
              <w:ind w:left="40"/>
              <w:rPr>
                <w:sz w:val="24"/>
                <w:szCs w:val="24"/>
              </w:rPr>
            </w:pPr>
          </w:p>
        </w:tc>
        <w:tc>
          <w:tcPr>
            <w:tcW w:w="7133" w:type="dxa"/>
          </w:tcPr>
          <w:p w14:paraId="32ED3F2B" w14:textId="77777777" w:rsidR="00FF53E0" w:rsidRDefault="00FF53E0">
            <w:pPr>
              <w:spacing w:before="69"/>
              <w:ind w:left="90"/>
              <w:rPr>
                <w:spacing w:val="-3"/>
                <w:sz w:val="24"/>
                <w:szCs w:val="24"/>
              </w:rPr>
            </w:pPr>
            <w:r w:rsidRPr="00FF53E0">
              <w:rPr>
                <w:spacing w:val="-3"/>
                <w:sz w:val="24"/>
                <w:szCs w:val="24"/>
              </w:rPr>
              <w:t>Table of Contents</w:t>
            </w:r>
          </w:p>
        </w:tc>
        <w:tc>
          <w:tcPr>
            <w:tcW w:w="1077" w:type="dxa"/>
          </w:tcPr>
          <w:p w14:paraId="529D18F4" w14:textId="77777777" w:rsidR="00FF53E0" w:rsidRDefault="00FF53E0">
            <w:pPr>
              <w:spacing w:before="69"/>
              <w:ind w:left="158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iii</w:t>
            </w:r>
          </w:p>
        </w:tc>
      </w:tr>
      <w:tr w:rsidR="00FF53E0" w14:paraId="031A71E2" w14:textId="77777777" w:rsidTr="009F6D29">
        <w:trPr>
          <w:trHeight w:hRule="exact" w:val="430"/>
        </w:trPr>
        <w:tc>
          <w:tcPr>
            <w:tcW w:w="310" w:type="dxa"/>
          </w:tcPr>
          <w:p w14:paraId="15A46EE8" w14:textId="77777777" w:rsidR="00FF53E0" w:rsidRDefault="00FF53E0">
            <w:pPr>
              <w:spacing w:before="69"/>
              <w:ind w:left="40"/>
              <w:rPr>
                <w:sz w:val="24"/>
                <w:szCs w:val="24"/>
              </w:rPr>
            </w:pPr>
          </w:p>
        </w:tc>
        <w:tc>
          <w:tcPr>
            <w:tcW w:w="7133" w:type="dxa"/>
          </w:tcPr>
          <w:p w14:paraId="603F69DC" w14:textId="77777777" w:rsidR="00FF53E0" w:rsidRPr="00FF53E0" w:rsidRDefault="00FF53E0">
            <w:pPr>
              <w:spacing w:before="69"/>
              <w:ind w:left="90"/>
              <w:rPr>
                <w:spacing w:val="-3"/>
                <w:sz w:val="24"/>
                <w:szCs w:val="24"/>
              </w:rPr>
            </w:pPr>
            <w:r w:rsidRPr="00FF53E0">
              <w:rPr>
                <w:spacing w:val="-3"/>
                <w:sz w:val="24"/>
                <w:szCs w:val="24"/>
              </w:rPr>
              <w:t>List of Figures</w:t>
            </w:r>
          </w:p>
        </w:tc>
        <w:tc>
          <w:tcPr>
            <w:tcW w:w="1077" w:type="dxa"/>
          </w:tcPr>
          <w:p w14:paraId="7BCD03DF" w14:textId="77777777" w:rsidR="00FF53E0" w:rsidRDefault="00FF53E0">
            <w:pPr>
              <w:spacing w:before="69"/>
              <w:ind w:left="158"/>
              <w:rPr>
                <w:spacing w:val="1"/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iv</w:t>
            </w:r>
          </w:p>
        </w:tc>
      </w:tr>
      <w:tr w:rsidR="00FF53E0" w14:paraId="36699A1E" w14:textId="77777777" w:rsidTr="009F6D29">
        <w:trPr>
          <w:trHeight w:hRule="exact" w:val="1411"/>
        </w:trPr>
        <w:tc>
          <w:tcPr>
            <w:tcW w:w="310" w:type="dxa"/>
          </w:tcPr>
          <w:p w14:paraId="288FA5EC" w14:textId="77777777" w:rsidR="00FF53E0" w:rsidRDefault="00FF53E0">
            <w:pPr>
              <w:spacing w:before="69"/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7133" w:type="dxa"/>
          </w:tcPr>
          <w:p w14:paraId="29DD18C4" w14:textId="77777777" w:rsidR="00FF53E0" w:rsidRDefault="00FF53E0">
            <w:pPr>
              <w:spacing w:before="69"/>
              <w:ind w:left="90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ntrod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</w:p>
          <w:p w14:paraId="220BF35E" w14:textId="77777777" w:rsidR="00FF53E0" w:rsidRDefault="00FF53E0">
            <w:pPr>
              <w:spacing w:before="41"/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Obj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........................</w:t>
            </w:r>
            <w:r>
              <w:rPr>
                <w:spacing w:val="2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......................................................................</w:t>
            </w:r>
          </w:p>
          <w:p w14:paraId="3F8420A9" w14:textId="77777777" w:rsidR="00FF53E0" w:rsidRDefault="00FF53E0">
            <w:pPr>
              <w:spacing w:before="41"/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1.2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....................................................................................................</w:t>
            </w:r>
          </w:p>
          <w:p w14:paraId="4AE5C01F" w14:textId="77777777" w:rsidR="00FF53E0" w:rsidRDefault="00FF53E0">
            <w:pPr>
              <w:spacing w:before="41"/>
              <w:ind w:left="90"/>
              <w:rPr>
                <w:sz w:val="24"/>
                <w:szCs w:val="24"/>
              </w:rPr>
            </w:pPr>
          </w:p>
        </w:tc>
        <w:tc>
          <w:tcPr>
            <w:tcW w:w="1077" w:type="dxa"/>
          </w:tcPr>
          <w:p w14:paraId="6B083F19" w14:textId="77777777" w:rsidR="00FF53E0" w:rsidRDefault="00FF53E0">
            <w:pPr>
              <w:spacing w:before="69"/>
              <w:ind w:left="158"/>
              <w:rPr>
                <w:sz w:val="24"/>
                <w:szCs w:val="24"/>
              </w:rPr>
            </w:pPr>
          </w:p>
        </w:tc>
      </w:tr>
      <w:tr w:rsidR="00FF53E0" w14:paraId="74E2E659" w14:textId="77777777" w:rsidTr="009F6D29">
        <w:trPr>
          <w:trHeight w:hRule="exact" w:val="434"/>
        </w:trPr>
        <w:tc>
          <w:tcPr>
            <w:tcW w:w="310" w:type="dxa"/>
          </w:tcPr>
          <w:p w14:paraId="0C4A4A71" w14:textId="77777777" w:rsidR="00FF53E0" w:rsidRDefault="00FF53E0">
            <w:pPr>
              <w:spacing w:before="6" w:line="120" w:lineRule="exact"/>
              <w:rPr>
                <w:sz w:val="12"/>
                <w:szCs w:val="12"/>
              </w:rPr>
            </w:pPr>
          </w:p>
          <w:p w14:paraId="191686DA" w14:textId="77777777" w:rsidR="00FF53E0" w:rsidRDefault="00FF53E0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7133" w:type="dxa"/>
          </w:tcPr>
          <w:p w14:paraId="10401CB5" w14:textId="77777777" w:rsidR="00FF53E0" w:rsidRDefault="00FF53E0">
            <w:pPr>
              <w:spacing w:before="6" w:line="120" w:lineRule="exact"/>
              <w:rPr>
                <w:sz w:val="12"/>
                <w:szCs w:val="12"/>
              </w:rPr>
            </w:pPr>
          </w:p>
          <w:p w14:paraId="069A187C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oft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qui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ment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ifi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on.....................</w:t>
            </w:r>
            <w:r>
              <w:rPr>
                <w:spacing w:val="2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...................................</w:t>
            </w:r>
          </w:p>
        </w:tc>
        <w:tc>
          <w:tcPr>
            <w:tcW w:w="1077" w:type="dxa"/>
          </w:tcPr>
          <w:p w14:paraId="60AA0085" w14:textId="77777777" w:rsidR="00FF53E0" w:rsidRDefault="00FF53E0"/>
        </w:tc>
      </w:tr>
      <w:tr w:rsidR="00FF53E0" w14:paraId="7DAC69C4" w14:textId="77777777" w:rsidTr="009F6D29">
        <w:trPr>
          <w:trHeight w:hRule="exact" w:val="985"/>
        </w:trPr>
        <w:tc>
          <w:tcPr>
            <w:tcW w:w="310" w:type="dxa"/>
          </w:tcPr>
          <w:p w14:paraId="3FABE416" w14:textId="77777777" w:rsidR="00FF53E0" w:rsidRDefault="00FF53E0"/>
        </w:tc>
        <w:tc>
          <w:tcPr>
            <w:tcW w:w="7133" w:type="dxa"/>
          </w:tcPr>
          <w:p w14:paraId="4059EE4B" w14:textId="77777777" w:rsidR="00FF53E0" w:rsidRDefault="00FF53E0">
            <w:pPr>
              <w:spacing w:before="6"/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2.1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oft</w:t>
            </w:r>
            <w:r>
              <w:rPr>
                <w:spacing w:val="-1"/>
                <w:sz w:val="24"/>
                <w:szCs w:val="24"/>
              </w:rPr>
              <w:t>wa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qui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ments.........................................................................</w:t>
            </w:r>
          </w:p>
          <w:p w14:paraId="551785F7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 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rd</w:t>
            </w:r>
            <w:r>
              <w:rPr>
                <w:spacing w:val="1"/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re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qui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ments</w:t>
            </w:r>
            <w:r>
              <w:rPr>
                <w:spacing w:val="2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.....................................................................</w:t>
            </w:r>
          </w:p>
          <w:p w14:paraId="027B42F4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2.3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un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l 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quir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3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nts.....................................................................</w:t>
            </w:r>
          </w:p>
        </w:tc>
        <w:tc>
          <w:tcPr>
            <w:tcW w:w="1077" w:type="dxa"/>
          </w:tcPr>
          <w:p w14:paraId="4DC44589" w14:textId="77777777" w:rsidR="00FF53E0" w:rsidRDefault="00FF53E0"/>
        </w:tc>
      </w:tr>
      <w:tr w:rsidR="00FF53E0" w14:paraId="7382B5AC" w14:textId="77777777" w:rsidTr="009F6D29">
        <w:trPr>
          <w:trHeight w:hRule="exact" w:val="713"/>
        </w:trPr>
        <w:tc>
          <w:tcPr>
            <w:tcW w:w="310" w:type="dxa"/>
          </w:tcPr>
          <w:p w14:paraId="5A62829B" w14:textId="77777777" w:rsidR="00FF53E0" w:rsidRDefault="00FF53E0">
            <w:pPr>
              <w:spacing w:before="5" w:line="120" w:lineRule="exact"/>
              <w:rPr>
                <w:sz w:val="12"/>
                <w:szCs w:val="12"/>
              </w:rPr>
            </w:pPr>
          </w:p>
          <w:p w14:paraId="10395EA3" w14:textId="77777777" w:rsidR="00FF53E0" w:rsidRDefault="00FF53E0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7133" w:type="dxa"/>
          </w:tcPr>
          <w:p w14:paraId="03F03D07" w14:textId="77777777" w:rsidR="00FF53E0" w:rsidRDefault="00FF53E0">
            <w:pPr>
              <w:spacing w:before="5" w:line="120" w:lineRule="exact"/>
              <w:rPr>
                <w:sz w:val="12"/>
                <w:szCs w:val="12"/>
              </w:rPr>
            </w:pPr>
          </w:p>
          <w:p w14:paraId="3261F6A8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Entity Relationship  Dia</w:t>
            </w:r>
            <w:r>
              <w:rPr>
                <w:spacing w:val="-3"/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m……....................................</w:t>
            </w:r>
            <w:r>
              <w:rPr>
                <w:spacing w:val="1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</w:t>
            </w:r>
          </w:p>
          <w:p w14:paraId="73405EF3" w14:textId="77777777" w:rsidR="00FF53E0" w:rsidRDefault="00FF53E0">
            <w:pPr>
              <w:ind w:left="90"/>
              <w:rPr>
                <w:sz w:val="24"/>
                <w:szCs w:val="24"/>
              </w:rPr>
            </w:pPr>
          </w:p>
        </w:tc>
        <w:tc>
          <w:tcPr>
            <w:tcW w:w="1077" w:type="dxa"/>
          </w:tcPr>
          <w:p w14:paraId="07877AE7" w14:textId="77777777" w:rsidR="00FF53E0" w:rsidRDefault="00FF53E0"/>
        </w:tc>
      </w:tr>
      <w:tr w:rsidR="00FF53E0" w14:paraId="3B1C55E6" w14:textId="77777777" w:rsidTr="009F6D29">
        <w:trPr>
          <w:trHeight w:hRule="exact" w:val="1381"/>
        </w:trPr>
        <w:tc>
          <w:tcPr>
            <w:tcW w:w="310" w:type="dxa"/>
          </w:tcPr>
          <w:p w14:paraId="78808BCE" w14:textId="77777777" w:rsidR="00FF53E0" w:rsidRDefault="00FF53E0">
            <w:pPr>
              <w:spacing w:before="5" w:line="120" w:lineRule="exact"/>
              <w:rPr>
                <w:sz w:val="12"/>
                <w:szCs w:val="12"/>
              </w:rPr>
            </w:pPr>
          </w:p>
          <w:p w14:paraId="768055A5" w14:textId="77777777" w:rsidR="00FF53E0" w:rsidRDefault="00FF53E0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7133" w:type="dxa"/>
          </w:tcPr>
          <w:p w14:paraId="346285DD" w14:textId="77777777" w:rsidR="00FF53E0" w:rsidRDefault="00FF53E0">
            <w:pPr>
              <w:spacing w:before="5" w:line="120" w:lineRule="exact"/>
              <w:rPr>
                <w:sz w:val="12"/>
                <w:szCs w:val="12"/>
              </w:rPr>
            </w:pPr>
          </w:p>
          <w:p w14:paraId="42B650EB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tailed </w:t>
            </w:r>
            <w:r>
              <w:rPr>
                <w:spacing w:val="-1"/>
                <w:sz w:val="24"/>
                <w:szCs w:val="24"/>
              </w:rPr>
              <w:t>De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n…………………………………………………………...</w:t>
            </w:r>
          </w:p>
          <w:p w14:paraId="674B14D8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 D</w:t>
            </w:r>
            <w:r>
              <w:rPr>
                <w:spacing w:val="-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0..................</w:t>
            </w:r>
            <w:r>
              <w:rPr>
                <w:spacing w:val="3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.....................................................................</w:t>
            </w:r>
          </w:p>
          <w:p w14:paraId="466B9BA1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 D</w:t>
            </w:r>
            <w:r>
              <w:rPr>
                <w:spacing w:val="-2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 1..................</w:t>
            </w:r>
            <w:r>
              <w:rPr>
                <w:spacing w:val="3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....................................................................</w:t>
            </w:r>
          </w:p>
          <w:p w14:paraId="293E3E51" w14:textId="77777777" w:rsidR="00FF53E0" w:rsidRDefault="00FF53E0">
            <w:pPr>
              <w:ind w:left="90"/>
              <w:rPr>
                <w:sz w:val="24"/>
                <w:szCs w:val="24"/>
              </w:rPr>
            </w:pPr>
          </w:p>
        </w:tc>
        <w:tc>
          <w:tcPr>
            <w:tcW w:w="1077" w:type="dxa"/>
          </w:tcPr>
          <w:p w14:paraId="53E96033" w14:textId="77777777" w:rsidR="00FF53E0" w:rsidRDefault="00FF53E0"/>
        </w:tc>
      </w:tr>
      <w:tr w:rsidR="00FF53E0" w14:paraId="18F1CDF9" w14:textId="77777777" w:rsidTr="009F6D29">
        <w:trPr>
          <w:trHeight w:hRule="exact" w:val="668"/>
        </w:trPr>
        <w:tc>
          <w:tcPr>
            <w:tcW w:w="310" w:type="dxa"/>
          </w:tcPr>
          <w:p w14:paraId="49183C6F" w14:textId="77777777" w:rsidR="00FF53E0" w:rsidRDefault="00FF53E0">
            <w:pPr>
              <w:spacing w:before="5" w:line="120" w:lineRule="exact"/>
              <w:rPr>
                <w:sz w:val="12"/>
                <w:szCs w:val="12"/>
              </w:rPr>
            </w:pPr>
          </w:p>
          <w:p w14:paraId="41D34D09" w14:textId="77777777" w:rsidR="00FF53E0" w:rsidRDefault="00FF53E0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7133" w:type="dxa"/>
          </w:tcPr>
          <w:p w14:paraId="623F1C86" w14:textId="77777777" w:rsidR="00FF53E0" w:rsidRDefault="00FF53E0">
            <w:pPr>
              <w:spacing w:before="5" w:line="120" w:lineRule="exact"/>
              <w:rPr>
                <w:sz w:val="12"/>
                <w:szCs w:val="12"/>
              </w:rPr>
            </w:pPr>
          </w:p>
          <w:p w14:paraId="2A361ABF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lational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ma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nd 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orm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1"/>
                <w:sz w:val="24"/>
                <w:szCs w:val="24"/>
              </w:rPr>
              <w:t>iz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on...................</w:t>
            </w:r>
            <w:r>
              <w:rPr>
                <w:spacing w:val="-2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</w:t>
            </w:r>
          </w:p>
        </w:tc>
        <w:tc>
          <w:tcPr>
            <w:tcW w:w="1077" w:type="dxa"/>
          </w:tcPr>
          <w:p w14:paraId="78ACD199" w14:textId="77777777" w:rsidR="00FF53E0" w:rsidRDefault="00FF53E0"/>
        </w:tc>
      </w:tr>
      <w:tr w:rsidR="00FF53E0" w14:paraId="2B0BC55B" w14:textId="77777777" w:rsidTr="009F6D29">
        <w:trPr>
          <w:trHeight w:hRule="exact" w:val="690"/>
        </w:trPr>
        <w:tc>
          <w:tcPr>
            <w:tcW w:w="310" w:type="dxa"/>
          </w:tcPr>
          <w:p w14:paraId="0F7798CF" w14:textId="77777777" w:rsidR="00FF53E0" w:rsidRDefault="00FF53E0">
            <w:pPr>
              <w:spacing w:before="1" w:line="240" w:lineRule="exact"/>
              <w:rPr>
                <w:sz w:val="24"/>
                <w:szCs w:val="24"/>
              </w:rPr>
            </w:pPr>
          </w:p>
          <w:p w14:paraId="7A2DFE62" w14:textId="77777777" w:rsidR="00FF53E0" w:rsidRDefault="00FF53E0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7133" w:type="dxa"/>
          </w:tcPr>
          <w:p w14:paraId="5184F6DA" w14:textId="77777777" w:rsidR="00FF53E0" w:rsidRDefault="00FF53E0">
            <w:pPr>
              <w:spacing w:before="1" w:line="240" w:lineRule="exact"/>
              <w:rPr>
                <w:sz w:val="24"/>
                <w:szCs w:val="24"/>
              </w:rPr>
            </w:pPr>
          </w:p>
          <w:p w14:paraId="74FEEFC5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lus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on.................................................................................................</w:t>
            </w:r>
          </w:p>
        </w:tc>
        <w:tc>
          <w:tcPr>
            <w:tcW w:w="1077" w:type="dxa"/>
          </w:tcPr>
          <w:p w14:paraId="73414BF4" w14:textId="77777777" w:rsidR="00FF53E0" w:rsidRDefault="00FF53E0"/>
        </w:tc>
      </w:tr>
      <w:tr w:rsidR="00FF53E0" w14:paraId="13BD61C6" w14:textId="77777777" w:rsidTr="009F6D29">
        <w:trPr>
          <w:trHeight w:hRule="exact" w:val="614"/>
        </w:trPr>
        <w:tc>
          <w:tcPr>
            <w:tcW w:w="310" w:type="dxa"/>
          </w:tcPr>
          <w:p w14:paraId="7D9EF551" w14:textId="77777777" w:rsidR="00FF53E0" w:rsidRDefault="00FF53E0">
            <w:pPr>
              <w:spacing w:before="7" w:line="140" w:lineRule="exact"/>
              <w:rPr>
                <w:sz w:val="14"/>
                <w:szCs w:val="14"/>
              </w:rPr>
            </w:pPr>
          </w:p>
          <w:p w14:paraId="56362CA5" w14:textId="77777777" w:rsidR="00FF53E0" w:rsidRDefault="00FF53E0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7133" w:type="dxa"/>
          </w:tcPr>
          <w:p w14:paraId="775B9878" w14:textId="77777777" w:rsidR="00FF53E0" w:rsidRDefault="00FF53E0">
            <w:pPr>
              <w:spacing w:before="7" w:line="140" w:lineRule="exact"/>
              <w:rPr>
                <w:sz w:val="14"/>
                <w:szCs w:val="14"/>
              </w:rPr>
            </w:pPr>
          </w:p>
          <w:p w14:paraId="0FF52E54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f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  <w:r>
              <w:rPr>
                <w:spacing w:val="-2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s......................</w:t>
            </w:r>
            <w:r>
              <w:rPr>
                <w:spacing w:val="2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...........................................................................</w:t>
            </w:r>
          </w:p>
        </w:tc>
        <w:tc>
          <w:tcPr>
            <w:tcW w:w="1077" w:type="dxa"/>
          </w:tcPr>
          <w:p w14:paraId="4BFF145F" w14:textId="77777777" w:rsidR="00FF53E0" w:rsidRDefault="00FF53E0"/>
        </w:tc>
      </w:tr>
      <w:tr w:rsidR="00FF53E0" w14:paraId="22C8B438" w14:textId="77777777" w:rsidTr="009F6D29">
        <w:trPr>
          <w:trHeight w:hRule="exact" w:val="537"/>
        </w:trPr>
        <w:tc>
          <w:tcPr>
            <w:tcW w:w="310" w:type="dxa"/>
          </w:tcPr>
          <w:p w14:paraId="635C9390" w14:textId="77777777" w:rsidR="00FF53E0" w:rsidRDefault="00FF53E0">
            <w:pPr>
              <w:spacing w:before="6" w:line="160" w:lineRule="exact"/>
              <w:rPr>
                <w:sz w:val="16"/>
                <w:szCs w:val="16"/>
              </w:rPr>
            </w:pPr>
          </w:p>
          <w:p w14:paraId="7195E2B6" w14:textId="77777777" w:rsidR="00FF53E0" w:rsidRDefault="00FF53E0">
            <w:pPr>
              <w:ind w:left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7133" w:type="dxa"/>
          </w:tcPr>
          <w:p w14:paraId="1E27536F" w14:textId="77777777" w:rsidR="00FF53E0" w:rsidRDefault="00FF53E0">
            <w:pPr>
              <w:spacing w:before="6" w:line="160" w:lineRule="exact"/>
              <w:rPr>
                <w:sz w:val="16"/>
                <w:szCs w:val="16"/>
              </w:rPr>
            </w:pPr>
          </w:p>
          <w:p w14:paraId="65B891C7" w14:textId="77777777" w:rsidR="00FF53E0" w:rsidRDefault="00FF53E0">
            <w:pPr>
              <w:ind w:left="9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ndi</w:t>
            </w:r>
            <w:r>
              <w:rPr>
                <w:spacing w:val="3"/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 xml:space="preserve">: 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pshots....</w:t>
            </w:r>
            <w:r>
              <w:rPr>
                <w:spacing w:val="-2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...........................................................................</w:t>
            </w:r>
          </w:p>
        </w:tc>
        <w:tc>
          <w:tcPr>
            <w:tcW w:w="1077" w:type="dxa"/>
          </w:tcPr>
          <w:p w14:paraId="74BD71EE" w14:textId="77777777" w:rsidR="00FF53E0" w:rsidRDefault="00FF53E0"/>
        </w:tc>
      </w:tr>
    </w:tbl>
    <w:p w14:paraId="08B68C75" w14:textId="77777777" w:rsidR="00EE0FB8" w:rsidRDefault="00EE0FB8">
      <w:pPr>
        <w:spacing w:before="7" w:line="100" w:lineRule="exact"/>
        <w:rPr>
          <w:sz w:val="11"/>
          <w:szCs w:val="11"/>
        </w:rPr>
      </w:pPr>
    </w:p>
    <w:p w14:paraId="5E371C40" w14:textId="77777777" w:rsidR="00EE0FB8" w:rsidRDefault="00EE0FB8">
      <w:pPr>
        <w:spacing w:line="200" w:lineRule="exact"/>
      </w:pPr>
    </w:p>
    <w:p w14:paraId="0343A27D" w14:textId="77777777" w:rsidR="00EE0FB8" w:rsidRDefault="00EE0FB8">
      <w:pPr>
        <w:spacing w:line="200" w:lineRule="exact"/>
      </w:pPr>
    </w:p>
    <w:p w14:paraId="54BD43B7" w14:textId="77777777" w:rsidR="00EE0FB8" w:rsidRDefault="00EE0FB8">
      <w:pPr>
        <w:spacing w:line="200" w:lineRule="exact"/>
      </w:pPr>
    </w:p>
    <w:p w14:paraId="7BDBA70F" w14:textId="77777777" w:rsidR="00EE0FB8" w:rsidRDefault="00EE0FB8">
      <w:pPr>
        <w:spacing w:line="200" w:lineRule="exact"/>
      </w:pPr>
    </w:p>
    <w:p w14:paraId="34A4EAA7" w14:textId="77777777" w:rsidR="00EE0FB8" w:rsidRDefault="00EE0FB8">
      <w:pPr>
        <w:spacing w:line="200" w:lineRule="exact"/>
      </w:pPr>
    </w:p>
    <w:p w14:paraId="35CADA6A" w14:textId="77777777" w:rsidR="00EE0FB8" w:rsidRDefault="00EE0FB8">
      <w:pPr>
        <w:spacing w:line="200" w:lineRule="exact"/>
      </w:pPr>
    </w:p>
    <w:p w14:paraId="4229F4DE" w14:textId="77777777" w:rsidR="00EE0FB8" w:rsidRDefault="00EE0FB8">
      <w:pPr>
        <w:spacing w:line="200" w:lineRule="exact"/>
      </w:pPr>
    </w:p>
    <w:p w14:paraId="5EA3B2C0" w14:textId="77777777" w:rsidR="00EE0FB8" w:rsidRDefault="00EE0FB8">
      <w:pPr>
        <w:spacing w:line="200" w:lineRule="exact"/>
      </w:pPr>
    </w:p>
    <w:p w14:paraId="490D623D" w14:textId="77777777" w:rsidR="00EE0FB8" w:rsidRDefault="00EE0FB8">
      <w:pPr>
        <w:spacing w:line="200" w:lineRule="exact"/>
      </w:pPr>
    </w:p>
    <w:p w14:paraId="217EACFB" w14:textId="77777777" w:rsidR="00EE0FB8" w:rsidRDefault="00EE0FB8">
      <w:pPr>
        <w:spacing w:line="200" w:lineRule="exact"/>
      </w:pPr>
    </w:p>
    <w:p w14:paraId="13BEE577" w14:textId="77777777" w:rsidR="00EE0FB8" w:rsidRDefault="00EE0FB8">
      <w:pPr>
        <w:spacing w:line="200" w:lineRule="exact"/>
      </w:pPr>
    </w:p>
    <w:p w14:paraId="1D75B643" w14:textId="77777777" w:rsidR="00EE0FB8" w:rsidRDefault="00EE0FB8">
      <w:pPr>
        <w:spacing w:line="200" w:lineRule="exact"/>
      </w:pPr>
    </w:p>
    <w:p w14:paraId="47DDEC60" w14:textId="77777777" w:rsidR="00EE0FB8" w:rsidRDefault="00EE0FB8">
      <w:pPr>
        <w:spacing w:line="200" w:lineRule="exact"/>
      </w:pPr>
    </w:p>
    <w:p w14:paraId="27C1F605" w14:textId="77777777" w:rsidR="00EE0FB8" w:rsidRDefault="00EE0FB8">
      <w:pPr>
        <w:spacing w:line="200" w:lineRule="exact"/>
      </w:pPr>
    </w:p>
    <w:p w14:paraId="5707DACF" w14:textId="77777777" w:rsidR="00EE0FB8" w:rsidRDefault="00EE0FB8">
      <w:pPr>
        <w:spacing w:line="200" w:lineRule="exact"/>
      </w:pPr>
    </w:p>
    <w:p w14:paraId="63620B7E" w14:textId="77777777" w:rsidR="00EE0FB8" w:rsidRDefault="00EE0FB8">
      <w:pPr>
        <w:spacing w:line="200" w:lineRule="exact"/>
      </w:pPr>
    </w:p>
    <w:p w14:paraId="435FC7E0" w14:textId="77777777" w:rsidR="00EE0FB8" w:rsidRDefault="00EE0FB8">
      <w:pPr>
        <w:spacing w:line="200" w:lineRule="exact"/>
      </w:pPr>
    </w:p>
    <w:p w14:paraId="4C83B3D1" w14:textId="77777777" w:rsidR="00BA0C9C" w:rsidRDefault="00BA0C9C">
      <w:pPr>
        <w:spacing w:line="200" w:lineRule="exact"/>
      </w:pPr>
    </w:p>
    <w:p w14:paraId="739631CA" w14:textId="77777777" w:rsidR="00EE0FB8" w:rsidRDefault="00EE0FB8">
      <w:pPr>
        <w:spacing w:line="200" w:lineRule="exact"/>
      </w:pPr>
    </w:p>
    <w:p w14:paraId="6400FC8E" w14:textId="77777777" w:rsidR="00EE0FB8" w:rsidRDefault="00EE0FB8">
      <w:pPr>
        <w:spacing w:line="200" w:lineRule="exact"/>
      </w:pPr>
    </w:p>
    <w:p w14:paraId="14E5BC44" w14:textId="77777777" w:rsidR="00EE0FB8" w:rsidRDefault="00EE0FB8">
      <w:pPr>
        <w:spacing w:line="200" w:lineRule="exact"/>
      </w:pPr>
    </w:p>
    <w:p w14:paraId="4C7426AA" w14:textId="77777777" w:rsidR="00EE0FB8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  <w:r>
        <w:rPr>
          <w:b/>
          <w:position w:val="-1"/>
          <w:sz w:val="28"/>
          <w:szCs w:val="28"/>
          <w:u w:val="single"/>
        </w:rPr>
        <w:t>L</w:t>
      </w:r>
      <w:r w:rsidR="00FF53E0" w:rsidRPr="00593CFC">
        <w:rPr>
          <w:b/>
          <w:position w:val="-1"/>
          <w:sz w:val="28"/>
          <w:szCs w:val="28"/>
          <w:u w:val="single"/>
        </w:rPr>
        <w:t>ist of Figures</w:t>
      </w:r>
    </w:p>
    <w:p w14:paraId="1EFC16CF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4803CEE0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552452BF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6D874E63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7AD72678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2AEBC933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329269E4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35F52ACB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197774DB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16CAB780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79EE56FA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478BBED7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5725080F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42B30C01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69E0530F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5DDF5857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5C4CDF0A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0C156FE2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2D71DE23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04639E90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7CC6B67A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6E53610D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0FBF1DF2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31EC87E2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5A25C111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756C8C74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605531D4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3F657D3D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3382643A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2C4BE175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76151DEB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2329A71A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0FFC4520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5BF48456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4E85BB6C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7B73F273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2A292C46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08945512" w14:textId="77777777" w:rsidR="00593CFC" w:rsidRDefault="00593CFC" w:rsidP="00593CFC">
      <w:pPr>
        <w:spacing w:before="29"/>
        <w:ind w:left="4660" w:right="4664"/>
        <w:jc w:val="center"/>
        <w:rPr>
          <w:b/>
          <w:position w:val="-1"/>
          <w:sz w:val="28"/>
          <w:szCs w:val="28"/>
          <w:u w:val="single"/>
        </w:rPr>
      </w:pPr>
      <w:r>
        <w:rPr>
          <w:sz w:val="24"/>
          <w:szCs w:val="24"/>
        </w:rPr>
        <w:t>63</w:t>
      </w:r>
    </w:p>
    <w:p w14:paraId="3D904CA3" w14:textId="77777777" w:rsidR="00593CFC" w:rsidRDefault="00593CFC" w:rsidP="00593CFC">
      <w:pPr>
        <w:spacing w:before="57" w:line="300" w:lineRule="exact"/>
        <w:ind w:left="3611" w:right="2974"/>
        <w:rPr>
          <w:b/>
          <w:position w:val="-1"/>
          <w:sz w:val="28"/>
          <w:szCs w:val="28"/>
          <w:u w:val="single"/>
        </w:rPr>
      </w:pPr>
    </w:p>
    <w:p w14:paraId="63D8CC6C" w14:textId="77777777" w:rsidR="00EE0FB8" w:rsidRDefault="00AB0718">
      <w:pPr>
        <w:spacing w:before="76"/>
        <w:ind w:left="532"/>
        <w:rPr>
          <w:sz w:val="24"/>
          <w:szCs w:val="24"/>
        </w:rPr>
      </w:pPr>
      <w:r>
        <w:rPr>
          <w:b/>
          <w:sz w:val="24"/>
          <w:szCs w:val="24"/>
        </w:rPr>
        <w:t>INS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CTI</w:t>
      </w:r>
      <w:r>
        <w:rPr>
          <w:b/>
          <w:spacing w:val="1"/>
          <w:sz w:val="24"/>
          <w:szCs w:val="24"/>
        </w:rPr>
        <w:t>O</w:t>
      </w:r>
      <w:r>
        <w:rPr>
          <w:b/>
          <w:sz w:val="24"/>
          <w:szCs w:val="24"/>
        </w:rPr>
        <w:t>NS</w:t>
      </w:r>
    </w:p>
    <w:p w14:paraId="0F2748D1" w14:textId="77777777" w:rsidR="00EE0FB8" w:rsidRDefault="00EE0FB8">
      <w:pPr>
        <w:spacing w:line="160" w:lineRule="exact"/>
        <w:rPr>
          <w:sz w:val="16"/>
          <w:szCs w:val="16"/>
        </w:rPr>
      </w:pPr>
    </w:p>
    <w:p w14:paraId="71213DE2" w14:textId="77777777" w:rsidR="00EE0FB8" w:rsidRDefault="00EE0FB8">
      <w:pPr>
        <w:spacing w:line="200" w:lineRule="exact"/>
      </w:pPr>
    </w:p>
    <w:p w14:paraId="234FFDA4" w14:textId="77777777" w:rsidR="00EE0FB8" w:rsidRDefault="00AB0718">
      <w:pPr>
        <w:ind w:left="532"/>
        <w:rPr>
          <w:sz w:val="24"/>
          <w:szCs w:val="24"/>
        </w:rPr>
      </w:pPr>
      <w:r>
        <w:rPr>
          <w:b/>
          <w:sz w:val="24"/>
          <w:szCs w:val="24"/>
        </w:rPr>
        <w:t>1.   Use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t</w:t>
      </w:r>
      <w:r>
        <w:rPr>
          <w:b/>
          <w:spacing w:val="2"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s 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w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an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tex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-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12 si</w:t>
      </w:r>
      <w:r>
        <w:rPr>
          <w:b/>
          <w:spacing w:val="-1"/>
          <w:sz w:val="24"/>
          <w:szCs w:val="24"/>
        </w:rPr>
        <w:t>z</w:t>
      </w:r>
      <w:r>
        <w:rPr>
          <w:b/>
          <w:sz w:val="24"/>
          <w:szCs w:val="24"/>
        </w:rPr>
        <w:t>e</w:t>
      </w:r>
    </w:p>
    <w:p w14:paraId="4EC23DD7" w14:textId="77777777" w:rsidR="00EE0FB8" w:rsidRDefault="00AB0718">
      <w:pPr>
        <w:spacing w:before="41"/>
        <w:ind w:left="532"/>
        <w:rPr>
          <w:sz w:val="24"/>
          <w:szCs w:val="24"/>
        </w:rPr>
      </w:pPr>
      <w:r>
        <w:rPr>
          <w:b/>
          <w:sz w:val="24"/>
          <w:szCs w:val="24"/>
        </w:rPr>
        <w:t>2.   Title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h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d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 xml:space="preserve">gs 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2"/>
          <w:sz w:val="24"/>
          <w:szCs w:val="24"/>
        </w:rPr>
        <w:t>o</w:t>
      </w:r>
      <w:r>
        <w:rPr>
          <w:b/>
          <w:sz w:val="24"/>
          <w:szCs w:val="24"/>
        </w:rPr>
        <w:t>ld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t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1</w:t>
      </w:r>
      <w:r>
        <w:rPr>
          <w:b/>
          <w:spacing w:val="3"/>
          <w:sz w:val="24"/>
          <w:szCs w:val="24"/>
        </w:rPr>
        <w:t>6</w:t>
      </w:r>
      <w:r>
        <w:rPr>
          <w:b/>
          <w:sz w:val="24"/>
          <w:szCs w:val="24"/>
        </w:rPr>
        <w:t>-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size</w:t>
      </w:r>
    </w:p>
    <w:p w14:paraId="0CCB42F7" w14:textId="77777777" w:rsidR="00EE0FB8" w:rsidRDefault="00AB0718">
      <w:pPr>
        <w:spacing w:before="41"/>
        <w:ind w:left="532"/>
        <w:rPr>
          <w:sz w:val="24"/>
          <w:szCs w:val="24"/>
        </w:rPr>
      </w:pPr>
      <w:r>
        <w:rPr>
          <w:b/>
          <w:sz w:val="24"/>
          <w:szCs w:val="24"/>
        </w:rPr>
        <w:t xml:space="preserve">3.   </w:t>
      </w:r>
      <w:r>
        <w:rPr>
          <w:b/>
          <w:spacing w:val="1"/>
          <w:sz w:val="24"/>
          <w:szCs w:val="24"/>
        </w:rPr>
        <w:t>Su</w:t>
      </w:r>
      <w:r>
        <w:rPr>
          <w:b/>
          <w:sz w:val="24"/>
          <w:szCs w:val="24"/>
        </w:rPr>
        <w:t>b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ti</w:t>
      </w:r>
      <w:r>
        <w:rPr>
          <w:b/>
          <w:spacing w:val="-1"/>
          <w:sz w:val="24"/>
          <w:szCs w:val="24"/>
        </w:rPr>
        <w:t>t</w:t>
      </w:r>
      <w:r>
        <w:rPr>
          <w:b/>
          <w:sz w:val="24"/>
          <w:szCs w:val="24"/>
        </w:rPr>
        <w:t>le bo</w:t>
      </w:r>
      <w:r>
        <w:rPr>
          <w:b/>
          <w:spacing w:val="-1"/>
          <w:sz w:val="24"/>
          <w:szCs w:val="24"/>
        </w:rPr>
        <w:t>l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with 14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-</w:t>
      </w:r>
      <w:r>
        <w:rPr>
          <w:b/>
          <w:sz w:val="24"/>
          <w:szCs w:val="24"/>
        </w:rPr>
        <w:t>size</w:t>
      </w:r>
    </w:p>
    <w:p w14:paraId="6CD4B9BF" w14:textId="77777777" w:rsidR="00EE0FB8" w:rsidRDefault="00AB0718">
      <w:pPr>
        <w:spacing w:before="41"/>
        <w:ind w:left="532"/>
        <w:rPr>
          <w:sz w:val="24"/>
          <w:szCs w:val="24"/>
        </w:rPr>
      </w:pPr>
      <w:r>
        <w:rPr>
          <w:b/>
          <w:sz w:val="24"/>
          <w:szCs w:val="24"/>
        </w:rPr>
        <w:t>4.   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 (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pp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ox</w:t>
      </w:r>
      <w:r>
        <w:rPr>
          <w:b/>
          <w:spacing w:val="3"/>
          <w:sz w:val="24"/>
          <w:szCs w:val="24"/>
        </w:rPr>
        <w:t>i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ly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20 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ag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s)</w:t>
      </w:r>
    </w:p>
    <w:p w14:paraId="37E6C12F" w14:textId="77777777" w:rsidR="00EE0FB8" w:rsidRDefault="00AB0718">
      <w:pPr>
        <w:spacing w:before="43"/>
        <w:ind w:left="532"/>
        <w:rPr>
          <w:sz w:val="24"/>
          <w:szCs w:val="24"/>
        </w:rPr>
      </w:pPr>
      <w:r>
        <w:rPr>
          <w:b/>
          <w:sz w:val="24"/>
          <w:szCs w:val="24"/>
        </w:rPr>
        <w:t>5.   R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t S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iral Bi</w:t>
      </w:r>
      <w:r>
        <w:rPr>
          <w:b/>
          <w:spacing w:val="1"/>
          <w:sz w:val="24"/>
          <w:szCs w:val="24"/>
        </w:rPr>
        <w:t>nd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g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w</w:t>
      </w:r>
      <w:r>
        <w:rPr>
          <w:b/>
          <w:sz w:val="24"/>
          <w:szCs w:val="24"/>
        </w:rPr>
        <w:t xml:space="preserve">ith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k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Colo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r</w:t>
      </w:r>
    </w:p>
    <w:p w14:paraId="2A8DF806" w14:textId="77777777" w:rsidR="00EE0FB8" w:rsidRDefault="00AB0718">
      <w:pPr>
        <w:spacing w:before="41"/>
        <w:ind w:left="532"/>
        <w:rPr>
          <w:sz w:val="24"/>
          <w:szCs w:val="24"/>
        </w:rPr>
      </w:pPr>
      <w:r>
        <w:rPr>
          <w:b/>
          <w:sz w:val="24"/>
          <w:szCs w:val="24"/>
        </w:rPr>
        <w:t>6.   All cha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</w:t>
      </w:r>
      <w:r>
        <w:rPr>
          <w:b/>
          <w:spacing w:val="-2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s s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ld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>l</w:t>
      </w:r>
      <w:r>
        <w:rPr>
          <w:b/>
          <w:spacing w:val="1"/>
          <w:sz w:val="24"/>
          <w:szCs w:val="24"/>
        </w:rPr>
        <w:t>ud</w:t>
      </w:r>
      <w:r>
        <w:rPr>
          <w:b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re</w:t>
      </w:r>
      <w:r>
        <w:rPr>
          <w:b/>
          <w:spacing w:val="2"/>
          <w:sz w:val="24"/>
          <w:szCs w:val="24"/>
        </w:rPr>
        <w:t>a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3"/>
          <w:sz w:val="24"/>
          <w:szCs w:val="24"/>
        </w:rPr>
        <w:t>l</w:t>
      </w:r>
      <w:r>
        <w:rPr>
          <w:b/>
          <w:sz w:val="24"/>
          <w:szCs w:val="24"/>
        </w:rPr>
        <w:t>e</w:t>
      </w:r>
    </w:p>
    <w:p w14:paraId="2370D0C1" w14:textId="77777777" w:rsidR="00EE0FB8" w:rsidRDefault="00AB0718">
      <w:pPr>
        <w:spacing w:before="41"/>
        <w:ind w:left="532"/>
        <w:rPr>
          <w:sz w:val="24"/>
          <w:szCs w:val="24"/>
        </w:rPr>
      </w:pPr>
      <w:r>
        <w:rPr>
          <w:b/>
          <w:sz w:val="24"/>
          <w:szCs w:val="24"/>
        </w:rPr>
        <w:t>7.   All 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>s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m</w:t>
      </w:r>
      <w:r>
        <w:rPr>
          <w:b/>
          <w:spacing w:val="1"/>
          <w:sz w:val="24"/>
          <w:szCs w:val="24"/>
        </w:rPr>
        <w:t>u</w:t>
      </w:r>
      <w:r>
        <w:rPr>
          <w:b/>
          <w:sz w:val="24"/>
          <w:szCs w:val="24"/>
        </w:rPr>
        <w:t>st h</w:t>
      </w:r>
      <w:r>
        <w:rPr>
          <w:b/>
          <w:spacing w:val="3"/>
          <w:sz w:val="24"/>
          <w:szCs w:val="24"/>
        </w:rPr>
        <w:t>a</w:t>
      </w:r>
      <w:r>
        <w:rPr>
          <w:b/>
          <w:sz w:val="24"/>
          <w:szCs w:val="24"/>
        </w:rPr>
        <w:t>ve</w:t>
      </w:r>
      <w:r>
        <w:rPr>
          <w:b/>
          <w:spacing w:val="-1"/>
          <w:sz w:val="24"/>
          <w:szCs w:val="24"/>
        </w:rPr>
        <w:t xml:space="preserve"> c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tion a</w:t>
      </w:r>
      <w:r>
        <w:rPr>
          <w:b/>
          <w:spacing w:val="1"/>
          <w:sz w:val="24"/>
          <w:szCs w:val="24"/>
        </w:rPr>
        <w:t>n</w:t>
      </w:r>
      <w:r>
        <w:rPr>
          <w:b/>
          <w:sz w:val="24"/>
          <w:szCs w:val="24"/>
        </w:rPr>
        <w:t>d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pacing w:val="-1"/>
          <w:sz w:val="24"/>
          <w:szCs w:val="24"/>
        </w:rPr>
        <w:t>re</w:t>
      </w:r>
      <w:r>
        <w:rPr>
          <w:b/>
          <w:spacing w:val="1"/>
          <w:sz w:val="24"/>
          <w:szCs w:val="24"/>
        </w:rPr>
        <w:t>f</w:t>
      </w:r>
      <w:r>
        <w:rPr>
          <w:b/>
          <w:spacing w:val="-1"/>
          <w:sz w:val="24"/>
          <w:szCs w:val="24"/>
        </w:rPr>
        <w:t>erre</w:t>
      </w:r>
      <w:r>
        <w:rPr>
          <w:b/>
          <w:sz w:val="24"/>
          <w:szCs w:val="24"/>
        </w:rPr>
        <w:t>d</w:t>
      </w:r>
      <w:r>
        <w:rPr>
          <w:b/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in</w:t>
      </w:r>
      <w:r>
        <w:rPr>
          <w:b/>
          <w:spacing w:val="5"/>
          <w:sz w:val="24"/>
          <w:szCs w:val="24"/>
        </w:rPr>
        <w:t xml:space="preserve"> </w:t>
      </w:r>
      <w:r>
        <w:rPr>
          <w:b/>
          <w:sz w:val="24"/>
          <w:szCs w:val="24"/>
        </w:rPr>
        <w:t>the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cr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p</w:t>
      </w:r>
      <w:r>
        <w:rPr>
          <w:b/>
          <w:sz w:val="24"/>
          <w:szCs w:val="24"/>
        </w:rPr>
        <w:t>tion.</w:t>
      </w:r>
    </w:p>
    <w:p w14:paraId="3A053609" w14:textId="77777777" w:rsidR="00EE0FB8" w:rsidRDefault="00EE0FB8">
      <w:pPr>
        <w:spacing w:before="4" w:line="100" w:lineRule="exact"/>
        <w:rPr>
          <w:sz w:val="11"/>
          <w:szCs w:val="11"/>
        </w:rPr>
      </w:pPr>
    </w:p>
    <w:p w14:paraId="74F6BA67" w14:textId="77777777" w:rsidR="00EE0FB8" w:rsidRDefault="00EE0FB8">
      <w:pPr>
        <w:spacing w:line="200" w:lineRule="exact"/>
      </w:pPr>
    </w:p>
    <w:p w14:paraId="3859F808" w14:textId="77777777" w:rsidR="00EE0FB8" w:rsidRDefault="00EE0FB8">
      <w:pPr>
        <w:spacing w:line="200" w:lineRule="exact"/>
      </w:pPr>
    </w:p>
    <w:p w14:paraId="6E8D130F" w14:textId="77777777" w:rsidR="00EE0FB8" w:rsidRPr="000D24FD" w:rsidRDefault="00AB0718" w:rsidP="000D24FD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0D24FD">
        <w:rPr>
          <w:spacing w:val="-3"/>
          <w:sz w:val="24"/>
          <w:szCs w:val="24"/>
        </w:rPr>
        <w:t>I</w:t>
      </w:r>
      <w:r w:rsidRPr="000D24FD">
        <w:rPr>
          <w:sz w:val="24"/>
          <w:szCs w:val="24"/>
        </w:rPr>
        <w:t>ntrod</w:t>
      </w:r>
      <w:r w:rsidRPr="000D24FD">
        <w:rPr>
          <w:spacing w:val="2"/>
          <w:sz w:val="24"/>
          <w:szCs w:val="24"/>
        </w:rPr>
        <w:t>u</w:t>
      </w:r>
      <w:r w:rsidRPr="000D24FD">
        <w:rPr>
          <w:spacing w:val="-1"/>
          <w:sz w:val="24"/>
          <w:szCs w:val="24"/>
        </w:rPr>
        <w:t>c</w:t>
      </w:r>
      <w:r w:rsidRPr="000D24FD">
        <w:rPr>
          <w:sz w:val="24"/>
          <w:szCs w:val="24"/>
        </w:rPr>
        <w:t>t</w:t>
      </w:r>
      <w:r w:rsidRPr="000D24FD">
        <w:rPr>
          <w:spacing w:val="1"/>
          <w:sz w:val="24"/>
          <w:szCs w:val="24"/>
        </w:rPr>
        <w:t>i</w:t>
      </w:r>
      <w:r w:rsidRPr="000D24FD">
        <w:rPr>
          <w:sz w:val="24"/>
          <w:szCs w:val="24"/>
        </w:rPr>
        <w:t>on</w:t>
      </w:r>
      <w:r w:rsidR="000D24FD">
        <w:rPr>
          <w:sz w:val="24"/>
          <w:szCs w:val="24"/>
        </w:rPr>
        <w:t xml:space="preserve"> </w:t>
      </w:r>
      <w:r w:rsidR="007C5DA7">
        <w:rPr>
          <w:sz w:val="24"/>
          <w:szCs w:val="24"/>
        </w:rPr>
        <w:t xml:space="preserve"> </w:t>
      </w:r>
      <w:r w:rsidR="000D24FD">
        <w:rPr>
          <w:sz w:val="24"/>
          <w:szCs w:val="24"/>
        </w:rPr>
        <w:t>(</w:t>
      </w:r>
      <w:r w:rsidR="007C5DA7">
        <w:rPr>
          <w:sz w:val="24"/>
          <w:szCs w:val="24"/>
        </w:rPr>
        <w:t xml:space="preserve">Introduction of the </w:t>
      </w:r>
      <w:r w:rsidR="000D24FD">
        <w:rPr>
          <w:sz w:val="24"/>
          <w:szCs w:val="24"/>
        </w:rPr>
        <w:t>of Project</w:t>
      </w:r>
      <w:r w:rsidR="007C5DA7">
        <w:rPr>
          <w:sz w:val="24"/>
          <w:szCs w:val="24"/>
        </w:rPr>
        <w:t>/Database System)</w:t>
      </w:r>
      <w:r w:rsidR="000D24FD">
        <w:rPr>
          <w:sz w:val="24"/>
          <w:szCs w:val="24"/>
        </w:rPr>
        <w:t xml:space="preserve"> and innovative component used </w:t>
      </w:r>
      <w:r w:rsidR="007C5DA7">
        <w:rPr>
          <w:sz w:val="24"/>
          <w:szCs w:val="24"/>
        </w:rPr>
        <w:t>,finally Objectives and scope-</w:t>
      </w:r>
      <w:r w:rsidR="007C5DA7" w:rsidRPr="007C5DA7">
        <w:rPr>
          <w:sz w:val="24"/>
          <w:szCs w:val="24"/>
        </w:rPr>
        <w:t xml:space="preserve"> </w:t>
      </w:r>
      <w:r w:rsidR="007C5DA7">
        <w:rPr>
          <w:sz w:val="24"/>
          <w:szCs w:val="24"/>
        </w:rPr>
        <w:t>Minimum 2 Mages</w:t>
      </w:r>
    </w:p>
    <w:p w14:paraId="35212395" w14:textId="77777777" w:rsidR="00EE0FB8" w:rsidRDefault="00AB0718">
      <w:pPr>
        <w:spacing w:before="41"/>
        <w:ind w:left="532"/>
        <w:rPr>
          <w:sz w:val="24"/>
          <w:szCs w:val="24"/>
        </w:rPr>
      </w:pPr>
      <w:r>
        <w:rPr>
          <w:sz w:val="24"/>
          <w:szCs w:val="24"/>
        </w:rPr>
        <w:t>1.1 Obj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(1 para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ph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oin</w:t>
      </w:r>
      <w:r>
        <w:rPr>
          <w:spacing w:val="1"/>
          <w:sz w:val="24"/>
          <w:szCs w:val="24"/>
        </w:rPr>
        <w:t>t</w:t>
      </w:r>
      <w:r>
        <w:rPr>
          <w:spacing w:val="2"/>
          <w:sz w:val="24"/>
          <w:szCs w:val="24"/>
        </w:rPr>
        <w:t>s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wis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14:paraId="535ECBCB" w14:textId="77777777" w:rsidR="00EE0FB8" w:rsidRDefault="00AB0718">
      <w:pPr>
        <w:spacing w:before="38"/>
        <w:ind w:left="532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ope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(1 p</w:t>
      </w:r>
      <w:r>
        <w:rPr>
          <w:spacing w:val="-2"/>
          <w:sz w:val="24"/>
          <w:szCs w:val="24"/>
        </w:rPr>
        <w:t>a</w:t>
      </w:r>
      <w:r>
        <w:rPr>
          <w:spacing w:val="1"/>
          <w:sz w:val="24"/>
          <w:szCs w:val="24"/>
        </w:rPr>
        <w:t>ra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ph)</w:t>
      </w:r>
    </w:p>
    <w:p w14:paraId="76BCFB37" w14:textId="77777777" w:rsidR="00EE0FB8" w:rsidRDefault="00EE0FB8">
      <w:pPr>
        <w:spacing w:before="18" w:line="260" w:lineRule="exact"/>
        <w:rPr>
          <w:sz w:val="26"/>
          <w:szCs w:val="26"/>
        </w:rPr>
      </w:pPr>
    </w:p>
    <w:p w14:paraId="4AFE7054" w14:textId="77777777" w:rsidR="00EE0FB8" w:rsidRDefault="00AB0718">
      <w:pPr>
        <w:ind w:left="172"/>
        <w:rPr>
          <w:sz w:val="24"/>
          <w:szCs w:val="24"/>
        </w:rPr>
      </w:pPr>
      <w:r>
        <w:rPr>
          <w:sz w:val="24"/>
          <w:szCs w:val="24"/>
        </w:rPr>
        <w:t xml:space="preserve">2.  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oft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ment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ec</w:t>
      </w:r>
      <w:r>
        <w:rPr>
          <w:sz w:val="24"/>
          <w:szCs w:val="24"/>
        </w:rPr>
        <w:t>ifi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on.....................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.....................</w:t>
      </w:r>
    </w:p>
    <w:p w14:paraId="1E283064" w14:textId="77777777" w:rsidR="00EE0FB8" w:rsidRDefault="00AB0718">
      <w:pPr>
        <w:spacing w:before="38"/>
        <w:ind w:left="532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oft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ments 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1/2 pag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14:paraId="06D5390F" w14:textId="77777777" w:rsidR="00EE0FB8" w:rsidRDefault="00AB0718">
      <w:pPr>
        <w:ind w:left="532"/>
        <w:rPr>
          <w:sz w:val="24"/>
          <w:szCs w:val="24"/>
        </w:rPr>
      </w:pPr>
      <w:r>
        <w:rPr>
          <w:sz w:val="24"/>
          <w:szCs w:val="24"/>
        </w:rPr>
        <w:t>2.2 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rd</w:t>
      </w:r>
      <w:r>
        <w:rPr>
          <w:spacing w:val="1"/>
          <w:sz w:val="24"/>
          <w:szCs w:val="24"/>
        </w:rPr>
        <w:t>w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</w:t>
      </w:r>
      <w:r>
        <w:rPr>
          <w:spacing w:val="2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ments</w:t>
      </w:r>
      <w:r>
        <w:rPr>
          <w:spacing w:val="2"/>
          <w:sz w:val="24"/>
          <w:szCs w:val="24"/>
        </w:rPr>
        <w:t>(</w:t>
      </w:r>
      <w:r>
        <w:rPr>
          <w:sz w:val="24"/>
          <w:szCs w:val="24"/>
        </w:rPr>
        <w:t>1/2 pag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14:paraId="3CFAA7ED" w14:textId="77777777" w:rsidR="00EE0FB8" w:rsidRDefault="00AB0718">
      <w:pPr>
        <w:ind w:left="532"/>
        <w:rPr>
          <w:sz w:val="24"/>
          <w:szCs w:val="24"/>
        </w:rPr>
      </w:pPr>
      <w:r>
        <w:rPr>
          <w:sz w:val="24"/>
          <w:szCs w:val="24"/>
        </w:rPr>
        <w:t xml:space="preserve">2.3 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l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quir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m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nts (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un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 of Mo</w:t>
      </w:r>
      <w:r>
        <w:rPr>
          <w:spacing w:val="2"/>
          <w:sz w:val="24"/>
          <w:szCs w:val="24"/>
        </w:rPr>
        <w:t>d</w:t>
      </w:r>
      <w:r>
        <w:rPr>
          <w:sz w:val="24"/>
          <w:szCs w:val="24"/>
        </w:rPr>
        <w:t>ule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1 to 2 p</w:t>
      </w:r>
      <w:r>
        <w:rPr>
          <w:spacing w:val="2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s)</w:t>
      </w:r>
    </w:p>
    <w:p w14:paraId="770900C4" w14:textId="77777777" w:rsidR="007C5DA7" w:rsidRDefault="007C5DA7">
      <w:pPr>
        <w:ind w:left="532"/>
        <w:rPr>
          <w:sz w:val="24"/>
          <w:szCs w:val="24"/>
        </w:rPr>
      </w:pPr>
      <w:r>
        <w:rPr>
          <w:sz w:val="24"/>
          <w:szCs w:val="24"/>
        </w:rPr>
        <w:t>2.4 Non functional Requirements</w:t>
      </w:r>
    </w:p>
    <w:p w14:paraId="2F6F5EF5" w14:textId="77777777" w:rsidR="00EE0FB8" w:rsidRDefault="00EE0FB8">
      <w:pPr>
        <w:spacing w:before="16" w:line="260" w:lineRule="exact"/>
        <w:rPr>
          <w:sz w:val="26"/>
          <w:szCs w:val="26"/>
        </w:rPr>
      </w:pPr>
    </w:p>
    <w:p w14:paraId="5E9AAB4D" w14:textId="77777777" w:rsidR="00EE0FB8" w:rsidRDefault="00AB0718">
      <w:pPr>
        <w:ind w:left="172"/>
        <w:rPr>
          <w:sz w:val="24"/>
          <w:szCs w:val="24"/>
        </w:rPr>
      </w:pPr>
      <w:r>
        <w:rPr>
          <w:sz w:val="24"/>
          <w:szCs w:val="24"/>
        </w:rPr>
        <w:t>3.   ER Dia</w:t>
      </w:r>
      <w:r>
        <w:rPr>
          <w:spacing w:val="-3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 ( </w:t>
      </w:r>
      <w:r w:rsidR="007C5DA7">
        <w:rPr>
          <w:sz w:val="24"/>
          <w:szCs w:val="24"/>
        </w:rPr>
        <w:t xml:space="preserve">Preamble of  ER Diagram , 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m 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nd 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riptio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 w:rsidR="007C5DA7">
        <w:rPr>
          <w:spacing w:val="-1"/>
          <w:sz w:val="24"/>
          <w:szCs w:val="24"/>
        </w:rPr>
        <w:t xml:space="preserve"> minimum </w:t>
      </w:r>
      <w:r>
        <w:rPr>
          <w:sz w:val="24"/>
          <w:szCs w:val="24"/>
        </w:rPr>
        <w:t>2 p</w:t>
      </w:r>
      <w:r>
        <w:rPr>
          <w:spacing w:val="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s)</w:t>
      </w:r>
    </w:p>
    <w:p w14:paraId="6EAAA20E" w14:textId="77777777" w:rsidR="00EE0FB8" w:rsidRDefault="00EE0FB8">
      <w:pPr>
        <w:spacing w:before="16" w:line="260" w:lineRule="exact"/>
        <w:rPr>
          <w:sz w:val="26"/>
          <w:szCs w:val="26"/>
        </w:rPr>
      </w:pPr>
    </w:p>
    <w:p w14:paraId="2317E14F" w14:textId="77777777" w:rsidR="00EE0FB8" w:rsidRDefault="00AB0718">
      <w:pPr>
        <w:ind w:left="172"/>
        <w:rPr>
          <w:sz w:val="24"/>
          <w:szCs w:val="24"/>
        </w:rPr>
      </w:pPr>
      <w:r>
        <w:rPr>
          <w:sz w:val="24"/>
          <w:szCs w:val="24"/>
        </w:rPr>
        <w:t xml:space="preserve">4.   </w:t>
      </w:r>
      <w:r w:rsidR="007C5DA7">
        <w:rPr>
          <w:sz w:val="24"/>
          <w:szCs w:val="24"/>
        </w:rPr>
        <w:t xml:space="preserve">Data Flow Diagram( Preamble of DFD , </w:t>
      </w:r>
      <w:r w:rsidR="007C5DA7">
        <w:rPr>
          <w:spacing w:val="-1"/>
          <w:sz w:val="24"/>
          <w:szCs w:val="24"/>
        </w:rPr>
        <w:t>D</w:t>
      </w:r>
      <w:r w:rsidR="007C5DA7">
        <w:rPr>
          <w:sz w:val="24"/>
          <w:szCs w:val="24"/>
        </w:rPr>
        <w:t>i</w:t>
      </w:r>
      <w:r w:rsidR="007C5DA7">
        <w:rPr>
          <w:spacing w:val="2"/>
          <w:sz w:val="24"/>
          <w:szCs w:val="24"/>
        </w:rPr>
        <w:t>a</w:t>
      </w:r>
      <w:r w:rsidR="007C5DA7">
        <w:rPr>
          <w:sz w:val="24"/>
          <w:szCs w:val="24"/>
        </w:rPr>
        <w:t>gr</w:t>
      </w:r>
      <w:r w:rsidR="007C5DA7">
        <w:rPr>
          <w:spacing w:val="-2"/>
          <w:sz w:val="24"/>
          <w:szCs w:val="24"/>
        </w:rPr>
        <w:t>a</w:t>
      </w:r>
      <w:r w:rsidR="007C5DA7">
        <w:rPr>
          <w:sz w:val="24"/>
          <w:szCs w:val="24"/>
        </w:rPr>
        <w:t xml:space="preserve">m </w:t>
      </w:r>
      <w:r w:rsidR="007C5DA7">
        <w:rPr>
          <w:spacing w:val="2"/>
          <w:sz w:val="24"/>
          <w:szCs w:val="24"/>
        </w:rPr>
        <w:t>a</w:t>
      </w:r>
      <w:r w:rsidR="007C5DA7">
        <w:rPr>
          <w:sz w:val="24"/>
          <w:szCs w:val="24"/>
        </w:rPr>
        <w:t>nd i</w:t>
      </w:r>
      <w:r w:rsidR="007C5DA7">
        <w:rPr>
          <w:spacing w:val="1"/>
          <w:sz w:val="24"/>
          <w:szCs w:val="24"/>
        </w:rPr>
        <w:t>t</w:t>
      </w:r>
      <w:r w:rsidR="007C5DA7">
        <w:rPr>
          <w:sz w:val="24"/>
          <w:szCs w:val="24"/>
        </w:rPr>
        <w:t>s d</w:t>
      </w:r>
      <w:r w:rsidR="007C5DA7">
        <w:rPr>
          <w:spacing w:val="-1"/>
          <w:sz w:val="24"/>
          <w:szCs w:val="24"/>
        </w:rPr>
        <w:t>e</w:t>
      </w:r>
      <w:r w:rsidR="007C5DA7">
        <w:rPr>
          <w:sz w:val="24"/>
          <w:szCs w:val="24"/>
        </w:rPr>
        <w:t>s</w:t>
      </w:r>
      <w:r w:rsidR="007C5DA7">
        <w:rPr>
          <w:spacing w:val="-1"/>
          <w:sz w:val="24"/>
          <w:szCs w:val="24"/>
        </w:rPr>
        <w:t>c</w:t>
      </w:r>
      <w:r w:rsidR="007C5DA7">
        <w:rPr>
          <w:sz w:val="24"/>
          <w:szCs w:val="24"/>
        </w:rPr>
        <w:t>riptio</w:t>
      </w:r>
      <w:r w:rsidR="007C5DA7">
        <w:rPr>
          <w:spacing w:val="2"/>
          <w:sz w:val="24"/>
          <w:szCs w:val="24"/>
        </w:rPr>
        <w:t>n</w:t>
      </w:r>
      <w:r w:rsidR="007C5DA7">
        <w:rPr>
          <w:spacing w:val="-1"/>
          <w:sz w:val="24"/>
          <w:szCs w:val="24"/>
        </w:rPr>
        <w:t xml:space="preserve">- minimum </w:t>
      </w:r>
      <w:r w:rsidR="007C5DA7">
        <w:rPr>
          <w:sz w:val="24"/>
          <w:szCs w:val="24"/>
        </w:rPr>
        <w:t>2 p</w:t>
      </w:r>
      <w:r w:rsidR="007C5DA7">
        <w:rPr>
          <w:spacing w:val="1"/>
          <w:sz w:val="24"/>
          <w:szCs w:val="24"/>
        </w:rPr>
        <w:t>a</w:t>
      </w:r>
      <w:r w:rsidR="007C5DA7">
        <w:rPr>
          <w:spacing w:val="-2"/>
          <w:sz w:val="24"/>
          <w:szCs w:val="24"/>
        </w:rPr>
        <w:t>g</w:t>
      </w:r>
      <w:r w:rsidR="007C5DA7">
        <w:rPr>
          <w:spacing w:val="1"/>
          <w:sz w:val="24"/>
          <w:szCs w:val="24"/>
        </w:rPr>
        <w:t>e</w:t>
      </w:r>
      <w:r w:rsidR="007C5DA7">
        <w:rPr>
          <w:sz w:val="24"/>
          <w:szCs w:val="24"/>
        </w:rPr>
        <w:t>s)</w:t>
      </w:r>
    </w:p>
    <w:p w14:paraId="662B4EAA" w14:textId="77777777" w:rsidR="00EE0FB8" w:rsidRDefault="00AB0718">
      <w:pPr>
        <w:ind w:left="532"/>
        <w:rPr>
          <w:sz w:val="24"/>
          <w:szCs w:val="24"/>
        </w:rPr>
      </w:pPr>
      <w:r>
        <w:rPr>
          <w:sz w:val="24"/>
          <w:szCs w:val="24"/>
        </w:rPr>
        <w:t>4.1 D</w:t>
      </w:r>
      <w:r>
        <w:rPr>
          <w:spacing w:val="-2"/>
          <w:sz w:val="24"/>
          <w:szCs w:val="24"/>
        </w:rPr>
        <w:t>F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0.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riptio</w:t>
      </w:r>
      <w:r>
        <w:rPr>
          <w:spacing w:val="1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1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14:paraId="2675CE17" w14:textId="77777777" w:rsidR="00EE0FB8" w:rsidRDefault="00AB0718">
      <w:pPr>
        <w:ind w:left="532"/>
        <w:rPr>
          <w:sz w:val="24"/>
          <w:szCs w:val="24"/>
        </w:rPr>
      </w:pPr>
      <w:r>
        <w:rPr>
          <w:sz w:val="24"/>
          <w:szCs w:val="24"/>
        </w:rPr>
        <w:t>4.2 D</w:t>
      </w:r>
      <w:r>
        <w:rPr>
          <w:spacing w:val="-2"/>
          <w:sz w:val="24"/>
          <w:szCs w:val="24"/>
        </w:rPr>
        <w:t>F</w:t>
      </w:r>
      <w:r>
        <w:rPr>
          <w:sz w:val="24"/>
          <w:szCs w:val="24"/>
        </w:rPr>
        <w:t>D</w:t>
      </w:r>
      <w:r>
        <w:rPr>
          <w:spacing w:val="2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v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 1. (</w:t>
      </w:r>
      <w:r>
        <w:rPr>
          <w:spacing w:val="-1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2"/>
          <w:sz w:val="24"/>
          <w:szCs w:val="24"/>
        </w:rPr>
        <w:t>a</w:t>
      </w:r>
      <w:r>
        <w:rPr>
          <w:sz w:val="24"/>
          <w:szCs w:val="24"/>
        </w:rPr>
        <w:t>gr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3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s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riptio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-</w:t>
      </w:r>
      <w:r>
        <w:rPr>
          <w:sz w:val="24"/>
          <w:szCs w:val="24"/>
        </w:rPr>
        <w:t>1 p</w:t>
      </w:r>
      <w:r>
        <w:rPr>
          <w:spacing w:val="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)</w:t>
      </w:r>
    </w:p>
    <w:p w14:paraId="10700547" w14:textId="77777777" w:rsidR="007C5DA7" w:rsidRDefault="007C5DA7">
      <w:pPr>
        <w:ind w:left="172"/>
        <w:rPr>
          <w:sz w:val="24"/>
          <w:szCs w:val="24"/>
        </w:rPr>
      </w:pPr>
    </w:p>
    <w:p w14:paraId="34871BC2" w14:textId="77777777" w:rsidR="007C5DA7" w:rsidRDefault="00AB0718" w:rsidP="007C5DA7">
      <w:pPr>
        <w:ind w:left="172"/>
        <w:rPr>
          <w:sz w:val="24"/>
          <w:szCs w:val="24"/>
        </w:rPr>
      </w:pPr>
      <w:r>
        <w:rPr>
          <w:sz w:val="24"/>
          <w:szCs w:val="24"/>
        </w:rPr>
        <w:t>5.   R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lational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 xml:space="preserve">ma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nd 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on. (</w:t>
      </w:r>
      <w:r w:rsidR="007C5DA7">
        <w:rPr>
          <w:sz w:val="24"/>
          <w:szCs w:val="24"/>
        </w:rPr>
        <w:t xml:space="preserve">Preamble , 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 di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m, norm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iz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 tabl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 xml:space="preserve">s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 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riptio</w:t>
      </w:r>
      <w:r>
        <w:rPr>
          <w:spacing w:val="5"/>
          <w:sz w:val="24"/>
          <w:szCs w:val="24"/>
        </w:rPr>
        <w:t>n</w:t>
      </w:r>
      <w:r>
        <w:rPr>
          <w:sz w:val="24"/>
          <w:szCs w:val="24"/>
        </w:rPr>
        <w:t>-</w:t>
      </w:r>
      <w:r w:rsidR="007C5DA7">
        <w:rPr>
          <w:sz w:val="24"/>
          <w:szCs w:val="24"/>
        </w:rPr>
        <w:t xml:space="preserve"> </w:t>
      </w:r>
      <w:r>
        <w:rPr>
          <w:sz w:val="24"/>
          <w:szCs w:val="24"/>
        </w:rPr>
        <w:t>3 to 5 pag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s)</w:t>
      </w:r>
    </w:p>
    <w:p w14:paraId="3E40A656" w14:textId="77777777" w:rsidR="007C5DA7" w:rsidRDefault="007C5DA7" w:rsidP="007C5DA7">
      <w:pPr>
        <w:ind w:left="172"/>
        <w:rPr>
          <w:sz w:val="24"/>
          <w:szCs w:val="24"/>
        </w:rPr>
      </w:pPr>
    </w:p>
    <w:p w14:paraId="513A084F" w14:textId="77777777" w:rsidR="007C5DA7" w:rsidRDefault="007C5DA7" w:rsidP="007C5DA7">
      <w:pPr>
        <w:ind w:left="172"/>
        <w:rPr>
          <w:sz w:val="24"/>
          <w:szCs w:val="24"/>
        </w:rPr>
      </w:pPr>
      <w:r>
        <w:rPr>
          <w:sz w:val="24"/>
          <w:szCs w:val="24"/>
        </w:rPr>
        <w:t>6.  NoSQL ( if exists  - Preamble , Data Description –Minimum 2 Page</w:t>
      </w:r>
    </w:p>
    <w:p w14:paraId="3A5D9B16" w14:textId="77777777" w:rsidR="00EE0FB8" w:rsidRDefault="00EE0FB8">
      <w:pPr>
        <w:spacing w:before="16" w:line="260" w:lineRule="exact"/>
        <w:rPr>
          <w:sz w:val="26"/>
          <w:szCs w:val="26"/>
        </w:rPr>
      </w:pPr>
    </w:p>
    <w:p w14:paraId="34137369" w14:textId="77777777" w:rsidR="00EE0FB8" w:rsidRDefault="007C5DA7">
      <w:pPr>
        <w:ind w:left="172"/>
        <w:rPr>
          <w:sz w:val="24"/>
          <w:szCs w:val="24"/>
        </w:rPr>
      </w:pPr>
      <w:r>
        <w:rPr>
          <w:sz w:val="24"/>
          <w:szCs w:val="24"/>
        </w:rPr>
        <w:t>7</w:t>
      </w:r>
      <w:r w:rsidR="00AB0718">
        <w:rPr>
          <w:sz w:val="24"/>
          <w:szCs w:val="24"/>
        </w:rPr>
        <w:t>.   Con</w:t>
      </w:r>
      <w:r w:rsidR="00AB0718">
        <w:rPr>
          <w:spacing w:val="-1"/>
          <w:sz w:val="24"/>
          <w:szCs w:val="24"/>
        </w:rPr>
        <w:t>c</w:t>
      </w:r>
      <w:r w:rsidR="00AB0718">
        <w:rPr>
          <w:sz w:val="24"/>
          <w:szCs w:val="24"/>
        </w:rPr>
        <w:t>lus</w:t>
      </w:r>
      <w:r w:rsidR="00AB0718">
        <w:rPr>
          <w:spacing w:val="1"/>
          <w:sz w:val="24"/>
          <w:szCs w:val="24"/>
        </w:rPr>
        <w:t>i</w:t>
      </w:r>
      <w:r w:rsidR="00AB0718">
        <w:rPr>
          <w:sz w:val="24"/>
          <w:szCs w:val="24"/>
        </w:rPr>
        <w:t>on (1/2 p</w:t>
      </w:r>
      <w:r w:rsidR="00AB0718">
        <w:rPr>
          <w:spacing w:val="-1"/>
          <w:sz w:val="24"/>
          <w:szCs w:val="24"/>
        </w:rPr>
        <w:t>a</w:t>
      </w:r>
      <w:r w:rsidR="00AB0718">
        <w:rPr>
          <w:spacing w:val="-2"/>
          <w:sz w:val="24"/>
          <w:szCs w:val="24"/>
        </w:rPr>
        <w:t>g</w:t>
      </w:r>
      <w:r w:rsidR="00AB0718">
        <w:rPr>
          <w:spacing w:val="1"/>
          <w:sz w:val="24"/>
          <w:szCs w:val="24"/>
        </w:rPr>
        <w:t>e</w:t>
      </w:r>
      <w:r w:rsidR="00AB0718">
        <w:rPr>
          <w:sz w:val="24"/>
          <w:szCs w:val="24"/>
        </w:rPr>
        <w:t>)</w:t>
      </w:r>
    </w:p>
    <w:p w14:paraId="693F4381" w14:textId="77777777" w:rsidR="00EE0FB8" w:rsidRDefault="00EE0FB8">
      <w:pPr>
        <w:spacing w:before="2" w:line="120" w:lineRule="exact"/>
        <w:rPr>
          <w:sz w:val="12"/>
          <w:szCs w:val="12"/>
        </w:rPr>
      </w:pPr>
    </w:p>
    <w:p w14:paraId="3B0DAD31" w14:textId="77777777" w:rsidR="00EE0FB8" w:rsidRDefault="00EE0FB8">
      <w:pPr>
        <w:spacing w:line="200" w:lineRule="exact"/>
      </w:pPr>
    </w:p>
    <w:p w14:paraId="16B9F7E9" w14:textId="77777777" w:rsidR="00EE0FB8" w:rsidRDefault="007C5DA7">
      <w:pPr>
        <w:ind w:left="172"/>
        <w:rPr>
          <w:sz w:val="24"/>
          <w:szCs w:val="24"/>
        </w:rPr>
      </w:pPr>
      <w:r>
        <w:rPr>
          <w:sz w:val="24"/>
          <w:szCs w:val="24"/>
        </w:rPr>
        <w:t>8</w:t>
      </w:r>
      <w:r w:rsidR="00AB0718">
        <w:rPr>
          <w:sz w:val="24"/>
          <w:szCs w:val="24"/>
        </w:rPr>
        <w:t>.   R</w:t>
      </w:r>
      <w:r w:rsidR="00AB0718">
        <w:rPr>
          <w:spacing w:val="-1"/>
          <w:sz w:val="24"/>
          <w:szCs w:val="24"/>
        </w:rPr>
        <w:t>e</w:t>
      </w:r>
      <w:r w:rsidR="00AB0718">
        <w:rPr>
          <w:sz w:val="24"/>
          <w:szCs w:val="24"/>
        </w:rPr>
        <w:t>f</w:t>
      </w:r>
      <w:r w:rsidR="00AB0718">
        <w:rPr>
          <w:spacing w:val="-2"/>
          <w:sz w:val="24"/>
          <w:szCs w:val="24"/>
        </w:rPr>
        <w:t>e</w:t>
      </w:r>
      <w:r w:rsidR="00AB0718">
        <w:rPr>
          <w:sz w:val="24"/>
          <w:szCs w:val="24"/>
        </w:rPr>
        <w:t>r</w:t>
      </w:r>
      <w:r w:rsidR="00AB0718">
        <w:rPr>
          <w:spacing w:val="-2"/>
          <w:sz w:val="24"/>
          <w:szCs w:val="24"/>
        </w:rPr>
        <w:t>e</w:t>
      </w:r>
      <w:r w:rsidR="00AB0718">
        <w:rPr>
          <w:spacing w:val="2"/>
          <w:sz w:val="24"/>
          <w:szCs w:val="24"/>
        </w:rPr>
        <w:t>n</w:t>
      </w:r>
      <w:r w:rsidR="00AB0718">
        <w:rPr>
          <w:spacing w:val="-1"/>
          <w:sz w:val="24"/>
          <w:szCs w:val="24"/>
        </w:rPr>
        <w:t>ce</w:t>
      </w:r>
      <w:r w:rsidR="00AB0718">
        <w:rPr>
          <w:spacing w:val="1"/>
          <w:sz w:val="24"/>
          <w:szCs w:val="24"/>
        </w:rPr>
        <w:t>s</w:t>
      </w:r>
      <w:r w:rsidR="00AB0718">
        <w:rPr>
          <w:sz w:val="24"/>
          <w:szCs w:val="24"/>
        </w:rPr>
        <w:t xml:space="preserve">( 1 </w:t>
      </w:r>
      <w:r w:rsidR="00AB0718">
        <w:rPr>
          <w:spacing w:val="1"/>
          <w:sz w:val="24"/>
          <w:szCs w:val="24"/>
        </w:rPr>
        <w:t>pa</w:t>
      </w:r>
      <w:r w:rsidR="00AB0718">
        <w:rPr>
          <w:spacing w:val="-2"/>
          <w:sz w:val="24"/>
          <w:szCs w:val="24"/>
        </w:rPr>
        <w:t>g</w:t>
      </w:r>
      <w:r w:rsidR="00AB0718">
        <w:rPr>
          <w:spacing w:val="3"/>
          <w:sz w:val="24"/>
          <w:szCs w:val="24"/>
        </w:rPr>
        <w:t>e</w:t>
      </w:r>
      <w:r w:rsidR="00AB0718">
        <w:rPr>
          <w:sz w:val="24"/>
          <w:szCs w:val="24"/>
        </w:rPr>
        <w:t>-</w:t>
      </w:r>
      <w:r w:rsidR="00AB0718">
        <w:rPr>
          <w:spacing w:val="2"/>
          <w:sz w:val="24"/>
          <w:szCs w:val="24"/>
        </w:rPr>
        <w:t xml:space="preserve"> </w:t>
      </w:r>
      <w:r w:rsidR="00AB0718">
        <w:rPr>
          <w:spacing w:val="-3"/>
          <w:sz w:val="24"/>
          <w:szCs w:val="24"/>
        </w:rPr>
        <w:t>I</w:t>
      </w:r>
      <w:r w:rsidR="00AB0718">
        <w:rPr>
          <w:sz w:val="24"/>
          <w:szCs w:val="24"/>
        </w:rPr>
        <w:t>n</w:t>
      </w:r>
      <w:r w:rsidR="00AB0718">
        <w:rPr>
          <w:spacing w:val="2"/>
          <w:sz w:val="24"/>
          <w:szCs w:val="24"/>
        </w:rPr>
        <w:t xml:space="preserve"> </w:t>
      </w:r>
      <w:r w:rsidR="00AB0718">
        <w:rPr>
          <w:sz w:val="24"/>
          <w:szCs w:val="24"/>
        </w:rPr>
        <w:t>I</w:t>
      </w:r>
      <w:r w:rsidR="00AB0718">
        <w:rPr>
          <w:spacing w:val="-1"/>
          <w:sz w:val="24"/>
          <w:szCs w:val="24"/>
        </w:rPr>
        <w:t>E</w:t>
      </w:r>
      <w:r w:rsidR="00AB0718">
        <w:rPr>
          <w:sz w:val="24"/>
          <w:szCs w:val="24"/>
        </w:rPr>
        <w:t xml:space="preserve">EE </w:t>
      </w:r>
      <w:r w:rsidR="00AB0718">
        <w:rPr>
          <w:spacing w:val="-1"/>
          <w:sz w:val="24"/>
          <w:szCs w:val="24"/>
        </w:rPr>
        <w:t>f</w:t>
      </w:r>
      <w:r w:rsidR="00AB0718">
        <w:rPr>
          <w:sz w:val="24"/>
          <w:szCs w:val="24"/>
        </w:rPr>
        <w:t>orm</w:t>
      </w:r>
      <w:r w:rsidR="00AB0718">
        <w:rPr>
          <w:spacing w:val="-1"/>
          <w:sz w:val="24"/>
          <w:szCs w:val="24"/>
        </w:rPr>
        <w:t>a</w:t>
      </w:r>
      <w:r w:rsidR="00AB0718">
        <w:rPr>
          <w:sz w:val="24"/>
          <w:szCs w:val="24"/>
        </w:rPr>
        <w:t>t)</w:t>
      </w:r>
    </w:p>
    <w:p w14:paraId="77686794" w14:textId="77777777" w:rsidR="00EE0FB8" w:rsidRDefault="00EE0FB8">
      <w:pPr>
        <w:spacing w:before="8" w:line="140" w:lineRule="exact"/>
        <w:rPr>
          <w:sz w:val="15"/>
          <w:szCs w:val="15"/>
        </w:rPr>
      </w:pPr>
    </w:p>
    <w:p w14:paraId="7B5A92F8" w14:textId="77777777" w:rsidR="00EE0FB8" w:rsidRDefault="00EE0FB8">
      <w:pPr>
        <w:spacing w:line="200" w:lineRule="exact"/>
      </w:pPr>
    </w:p>
    <w:p w14:paraId="5CC53E2F" w14:textId="77777777" w:rsidR="00EE0FB8" w:rsidRDefault="007C5DA7">
      <w:pPr>
        <w:spacing w:line="260" w:lineRule="exact"/>
        <w:ind w:left="172"/>
        <w:rPr>
          <w:sz w:val="24"/>
          <w:szCs w:val="24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9</w:t>
      </w:r>
      <w:r w:rsidR="00AB0718">
        <w:rPr>
          <w:rFonts w:ascii="Calibri" w:eastAsia="Calibri" w:hAnsi="Calibri" w:cs="Calibri"/>
          <w:sz w:val="22"/>
          <w:szCs w:val="22"/>
        </w:rPr>
        <w:t xml:space="preserve">.  </w:t>
      </w:r>
      <w:r w:rsidR="00AB0718">
        <w:rPr>
          <w:rFonts w:ascii="Calibri" w:eastAsia="Calibri" w:hAnsi="Calibri" w:cs="Calibri"/>
          <w:spacing w:val="43"/>
          <w:sz w:val="22"/>
          <w:szCs w:val="22"/>
        </w:rPr>
        <w:t xml:space="preserve"> </w:t>
      </w:r>
      <w:r w:rsidR="00AB0718">
        <w:rPr>
          <w:sz w:val="24"/>
          <w:szCs w:val="24"/>
        </w:rPr>
        <w:t>App</w:t>
      </w:r>
      <w:r w:rsidR="00AB0718">
        <w:rPr>
          <w:spacing w:val="-1"/>
          <w:sz w:val="24"/>
          <w:szCs w:val="24"/>
        </w:rPr>
        <w:t>e</w:t>
      </w:r>
      <w:r w:rsidR="00AB0718">
        <w:rPr>
          <w:sz w:val="24"/>
          <w:szCs w:val="24"/>
        </w:rPr>
        <w:t>ndi</w:t>
      </w:r>
      <w:r w:rsidR="00AB0718">
        <w:rPr>
          <w:spacing w:val="3"/>
          <w:sz w:val="24"/>
          <w:szCs w:val="24"/>
        </w:rPr>
        <w:t>x</w:t>
      </w:r>
      <w:r w:rsidR="00AB0718">
        <w:rPr>
          <w:sz w:val="24"/>
          <w:szCs w:val="24"/>
        </w:rPr>
        <w:t xml:space="preserve">:  </w:t>
      </w:r>
      <w:r w:rsidR="00AB0718">
        <w:rPr>
          <w:spacing w:val="1"/>
          <w:sz w:val="24"/>
          <w:szCs w:val="24"/>
        </w:rPr>
        <w:t>S</w:t>
      </w:r>
      <w:r w:rsidR="00AB0718">
        <w:rPr>
          <w:sz w:val="24"/>
          <w:szCs w:val="24"/>
        </w:rPr>
        <w:t>n</w:t>
      </w:r>
      <w:r w:rsidR="00AB0718">
        <w:rPr>
          <w:spacing w:val="-1"/>
          <w:sz w:val="24"/>
          <w:szCs w:val="24"/>
        </w:rPr>
        <w:t>a</w:t>
      </w:r>
      <w:r w:rsidR="00AB0718">
        <w:rPr>
          <w:sz w:val="24"/>
          <w:szCs w:val="24"/>
        </w:rPr>
        <w:t>pshot</w:t>
      </w:r>
      <w:r w:rsidR="00AB0718">
        <w:rPr>
          <w:spacing w:val="2"/>
          <w:sz w:val="24"/>
          <w:szCs w:val="24"/>
        </w:rPr>
        <w:t>s</w:t>
      </w:r>
      <w:r w:rsidR="00AB0718">
        <w:rPr>
          <w:sz w:val="24"/>
          <w:szCs w:val="24"/>
        </w:rPr>
        <w:t>. (3</w:t>
      </w:r>
      <w:r w:rsidR="00AB0718">
        <w:rPr>
          <w:spacing w:val="-3"/>
          <w:sz w:val="24"/>
          <w:szCs w:val="24"/>
        </w:rPr>
        <w:t xml:space="preserve"> </w:t>
      </w:r>
      <w:r w:rsidR="00AB0718">
        <w:rPr>
          <w:sz w:val="24"/>
          <w:szCs w:val="24"/>
        </w:rPr>
        <w:t>to 5 pag</w:t>
      </w:r>
      <w:r w:rsidR="00AB0718">
        <w:rPr>
          <w:spacing w:val="-1"/>
          <w:sz w:val="24"/>
          <w:szCs w:val="24"/>
        </w:rPr>
        <w:t>e</w:t>
      </w:r>
      <w:r w:rsidR="00AB0718">
        <w:rPr>
          <w:sz w:val="24"/>
          <w:szCs w:val="24"/>
        </w:rPr>
        <w:t>s)</w:t>
      </w:r>
    </w:p>
    <w:p w14:paraId="15EF884A" w14:textId="77777777" w:rsidR="00EE0FB8" w:rsidRDefault="00EE0FB8">
      <w:pPr>
        <w:spacing w:before="2" w:line="100" w:lineRule="exact"/>
        <w:rPr>
          <w:sz w:val="11"/>
          <w:szCs w:val="11"/>
        </w:rPr>
      </w:pPr>
    </w:p>
    <w:p w14:paraId="214C31FC" w14:textId="77777777" w:rsidR="00EE0FB8" w:rsidRDefault="00EE0FB8">
      <w:pPr>
        <w:spacing w:line="200" w:lineRule="exact"/>
      </w:pPr>
    </w:p>
    <w:p w14:paraId="032665BF" w14:textId="77777777" w:rsidR="00EE0FB8" w:rsidRDefault="00EE0FB8">
      <w:pPr>
        <w:spacing w:line="200" w:lineRule="exact"/>
      </w:pPr>
    </w:p>
    <w:p w14:paraId="7319F1A7" w14:textId="77777777" w:rsidR="00EE0FB8" w:rsidRDefault="00EE0FB8">
      <w:pPr>
        <w:spacing w:line="200" w:lineRule="exact"/>
      </w:pPr>
    </w:p>
    <w:p w14:paraId="45588663" w14:textId="77777777" w:rsidR="00EE0FB8" w:rsidRDefault="00EE0FB8">
      <w:pPr>
        <w:spacing w:line="200" w:lineRule="exact"/>
      </w:pPr>
    </w:p>
    <w:p w14:paraId="702851F6" w14:textId="77777777" w:rsidR="00EE0FB8" w:rsidRDefault="00EE0FB8">
      <w:pPr>
        <w:spacing w:line="200" w:lineRule="exact"/>
      </w:pPr>
    </w:p>
    <w:p w14:paraId="55DD4DF1" w14:textId="77777777" w:rsidR="00EE0FB8" w:rsidRDefault="00EE0FB8">
      <w:pPr>
        <w:spacing w:line="200" w:lineRule="exact"/>
      </w:pPr>
    </w:p>
    <w:p w14:paraId="2603EEE5" w14:textId="77777777" w:rsidR="00EE0FB8" w:rsidRDefault="00EE0FB8">
      <w:pPr>
        <w:spacing w:line="200" w:lineRule="exact"/>
      </w:pPr>
    </w:p>
    <w:p w14:paraId="7FF08095" w14:textId="77777777" w:rsidR="00EE0FB8" w:rsidRDefault="00EE0FB8">
      <w:pPr>
        <w:spacing w:line="200" w:lineRule="exact"/>
      </w:pPr>
    </w:p>
    <w:p w14:paraId="4881D993" w14:textId="77777777" w:rsidR="00EE0FB8" w:rsidRDefault="00EE0FB8">
      <w:pPr>
        <w:spacing w:line="200" w:lineRule="exact"/>
      </w:pPr>
    </w:p>
    <w:p w14:paraId="3884C993" w14:textId="77777777" w:rsidR="00EE0FB8" w:rsidRDefault="00EE0FB8">
      <w:pPr>
        <w:spacing w:line="200" w:lineRule="exact"/>
      </w:pPr>
    </w:p>
    <w:p w14:paraId="5935D8D4" w14:textId="77777777" w:rsidR="00EE0FB8" w:rsidRDefault="00EE0FB8">
      <w:pPr>
        <w:spacing w:line="200" w:lineRule="exact"/>
      </w:pPr>
    </w:p>
    <w:p w14:paraId="01CC2159" w14:textId="77777777" w:rsidR="00EE0FB8" w:rsidRDefault="00EE0FB8">
      <w:pPr>
        <w:spacing w:line="200" w:lineRule="exact"/>
      </w:pPr>
    </w:p>
    <w:p w14:paraId="0F280F21" w14:textId="77777777" w:rsidR="00EE0FB8" w:rsidRDefault="00EE0FB8">
      <w:pPr>
        <w:spacing w:line="200" w:lineRule="exact"/>
      </w:pPr>
    </w:p>
    <w:p w14:paraId="0ED91686" w14:textId="77777777" w:rsidR="00EE0FB8" w:rsidRDefault="00EE0FB8">
      <w:pPr>
        <w:spacing w:line="200" w:lineRule="exact"/>
      </w:pPr>
    </w:p>
    <w:sectPr w:rsidR="00EE0FB8" w:rsidSect="00D82EFA">
      <w:footerReference w:type="default" r:id="rId9"/>
      <w:pgSz w:w="12240" w:h="15840"/>
      <w:pgMar w:top="1140" w:right="920" w:bottom="280" w:left="172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85DA4" w14:textId="77777777" w:rsidR="00125502" w:rsidRDefault="00125502">
      <w:r>
        <w:separator/>
      </w:r>
    </w:p>
  </w:endnote>
  <w:endnote w:type="continuationSeparator" w:id="0">
    <w:p w14:paraId="4F9FAA5F" w14:textId="77777777" w:rsidR="00125502" w:rsidRDefault="00125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4B22E" w14:textId="77777777" w:rsidR="006A30C3" w:rsidRDefault="006A30C3">
    <w:pPr>
      <w:spacing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BE35" w14:textId="77777777" w:rsidR="00125502" w:rsidRDefault="00125502">
      <w:r>
        <w:separator/>
      </w:r>
    </w:p>
  </w:footnote>
  <w:footnote w:type="continuationSeparator" w:id="0">
    <w:p w14:paraId="2575491D" w14:textId="77777777" w:rsidR="00125502" w:rsidRDefault="001255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3304"/>
    <w:multiLevelType w:val="hybridMultilevel"/>
    <w:tmpl w:val="AE86F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F1BD0"/>
    <w:multiLevelType w:val="hybridMultilevel"/>
    <w:tmpl w:val="74FA0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A0FCC"/>
    <w:multiLevelType w:val="hybridMultilevel"/>
    <w:tmpl w:val="E886F5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90F3F"/>
    <w:multiLevelType w:val="hybridMultilevel"/>
    <w:tmpl w:val="0C8CA2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A459F"/>
    <w:multiLevelType w:val="hybridMultilevel"/>
    <w:tmpl w:val="9092C61E"/>
    <w:lvl w:ilvl="0" w:tplc="F2E866DC">
      <w:numFmt w:val="bullet"/>
      <w:lvlText w:val=""/>
      <w:lvlJc w:val="left"/>
      <w:pPr>
        <w:ind w:left="832" w:hanging="360"/>
      </w:pPr>
      <w:rPr>
        <w:rFonts w:ascii="Segoe MDL2 Assets" w:eastAsia="Segoe MDL2 Assets" w:hAnsi="Segoe MDL2 Assets" w:cs="Segoe MDL2 Assets" w:hint="default"/>
        <w:w w:val="46"/>
      </w:rPr>
    </w:lvl>
    <w:lvl w:ilvl="1" w:tplc="4009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5" w15:restartNumberingAfterBreak="0">
    <w:nsid w:val="2E152588"/>
    <w:multiLevelType w:val="hybridMultilevel"/>
    <w:tmpl w:val="1A48C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3762B"/>
    <w:multiLevelType w:val="hybridMultilevel"/>
    <w:tmpl w:val="4F1A2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A0018"/>
    <w:multiLevelType w:val="hybridMultilevel"/>
    <w:tmpl w:val="9FF618B0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3677204E"/>
    <w:multiLevelType w:val="hybridMultilevel"/>
    <w:tmpl w:val="2C2AB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C1B66"/>
    <w:multiLevelType w:val="hybridMultilevel"/>
    <w:tmpl w:val="ADF05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C91EBB"/>
    <w:multiLevelType w:val="hybridMultilevel"/>
    <w:tmpl w:val="66009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8C592E"/>
    <w:multiLevelType w:val="hybridMultilevel"/>
    <w:tmpl w:val="417EFFDE"/>
    <w:lvl w:ilvl="0" w:tplc="2C564B18">
      <w:start w:val="1"/>
      <w:numFmt w:val="decimal"/>
      <w:lvlText w:val="%1."/>
      <w:lvlJc w:val="left"/>
      <w:pPr>
        <w:ind w:left="5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2" w:hanging="360"/>
      </w:pPr>
    </w:lvl>
    <w:lvl w:ilvl="2" w:tplc="4009001B" w:tentative="1">
      <w:start w:val="1"/>
      <w:numFmt w:val="lowerRoman"/>
      <w:lvlText w:val="%3."/>
      <w:lvlJc w:val="right"/>
      <w:pPr>
        <w:ind w:left="1972" w:hanging="180"/>
      </w:pPr>
    </w:lvl>
    <w:lvl w:ilvl="3" w:tplc="4009000F" w:tentative="1">
      <w:start w:val="1"/>
      <w:numFmt w:val="decimal"/>
      <w:lvlText w:val="%4."/>
      <w:lvlJc w:val="left"/>
      <w:pPr>
        <w:ind w:left="2692" w:hanging="360"/>
      </w:pPr>
    </w:lvl>
    <w:lvl w:ilvl="4" w:tplc="40090019" w:tentative="1">
      <w:start w:val="1"/>
      <w:numFmt w:val="lowerLetter"/>
      <w:lvlText w:val="%5."/>
      <w:lvlJc w:val="left"/>
      <w:pPr>
        <w:ind w:left="3412" w:hanging="360"/>
      </w:pPr>
    </w:lvl>
    <w:lvl w:ilvl="5" w:tplc="4009001B" w:tentative="1">
      <w:start w:val="1"/>
      <w:numFmt w:val="lowerRoman"/>
      <w:lvlText w:val="%6."/>
      <w:lvlJc w:val="right"/>
      <w:pPr>
        <w:ind w:left="4132" w:hanging="180"/>
      </w:pPr>
    </w:lvl>
    <w:lvl w:ilvl="6" w:tplc="4009000F" w:tentative="1">
      <w:start w:val="1"/>
      <w:numFmt w:val="decimal"/>
      <w:lvlText w:val="%7."/>
      <w:lvlJc w:val="left"/>
      <w:pPr>
        <w:ind w:left="4852" w:hanging="360"/>
      </w:pPr>
    </w:lvl>
    <w:lvl w:ilvl="7" w:tplc="40090019" w:tentative="1">
      <w:start w:val="1"/>
      <w:numFmt w:val="lowerLetter"/>
      <w:lvlText w:val="%8."/>
      <w:lvlJc w:val="left"/>
      <w:pPr>
        <w:ind w:left="5572" w:hanging="360"/>
      </w:pPr>
    </w:lvl>
    <w:lvl w:ilvl="8" w:tplc="4009001B" w:tentative="1">
      <w:start w:val="1"/>
      <w:numFmt w:val="lowerRoman"/>
      <w:lvlText w:val="%9."/>
      <w:lvlJc w:val="right"/>
      <w:pPr>
        <w:ind w:left="6292" w:hanging="180"/>
      </w:pPr>
    </w:lvl>
  </w:abstractNum>
  <w:abstractNum w:abstractNumId="12" w15:restartNumberingAfterBreak="0">
    <w:nsid w:val="449C5710"/>
    <w:multiLevelType w:val="hybridMultilevel"/>
    <w:tmpl w:val="7E6EA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156C7"/>
    <w:multiLevelType w:val="hybridMultilevel"/>
    <w:tmpl w:val="CD748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E41C69"/>
    <w:multiLevelType w:val="hybridMultilevel"/>
    <w:tmpl w:val="19346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02E92"/>
    <w:multiLevelType w:val="hybridMultilevel"/>
    <w:tmpl w:val="8A02E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B3662D"/>
    <w:multiLevelType w:val="hybridMultilevel"/>
    <w:tmpl w:val="14B4826A"/>
    <w:lvl w:ilvl="0" w:tplc="9198F0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3432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0A4B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CA6D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A48C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9CC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0AE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85C3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E858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34F56F3"/>
    <w:multiLevelType w:val="hybridMultilevel"/>
    <w:tmpl w:val="E68C1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B730E"/>
    <w:multiLevelType w:val="hybridMultilevel"/>
    <w:tmpl w:val="49A0FBE0"/>
    <w:lvl w:ilvl="0" w:tplc="F2E866DC">
      <w:numFmt w:val="bullet"/>
      <w:lvlText w:val=""/>
      <w:lvlJc w:val="left"/>
      <w:pPr>
        <w:ind w:left="832" w:hanging="360"/>
      </w:pPr>
      <w:rPr>
        <w:rFonts w:ascii="Segoe MDL2 Assets" w:eastAsia="Segoe MDL2 Assets" w:hAnsi="Segoe MDL2 Assets" w:cs="Segoe MDL2 Assets" w:hint="default"/>
        <w:w w:val="4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044DF3"/>
    <w:multiLevelType w:val="hybridMultilevel"/>
    <w:tmpl w:val="534E2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C2FB0"/>
    <w:multiLevelType w:val="multilevel"/>
    <w:tmpl w:val="5664C5E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8F06A4F"/>
    <w:multiLevelType w:val="hybridMultilevel"/>
    <w:tmpl w:val="652E0F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510583">
    <w:abstractNumId w:val="20"/>
  </w:num>
  <w:num w:numId="2" w16cid:durableId="659383849">
    <w:abstractNumId w:val="19"/>
  </w:num>
  <w:num w:numId="3" w16cid:durableId="878280200">
    <w:abstractNumId w:val="4"/>
  </w:num>
  <w:num w:numId="4" w16cid:durableId="278950925">
    <w:abstractNumId w:val="18"/>
  </w:num>
  <w:num w:numId="5" w16cid:durableId="1352609195">
    <w:abstractNumId w:val="21"/>
  </w:num>
  <w:num w:numId="6" w16cid:durableId="1254363315">
    <w:abstractNumId w:val="15"/>
  </w:num>
  <w:num w:numId="7" w16cid:durableId="889271864">
    <w:abstractNumId w:val="1"/>
  </w:num>
  <w:num w:numId="8" w16cid:durableId="1793593223">
    <w:abstractNumId w:val="3"/>
  </w:num>
  <w:num w:numId="9" w16cid:durableId="661586977">
    <w:abstractNumId w:val="2"/>
  </w:num>
  <w:num w:numId="10" w16cid:durableId="93599819">
    <w:abstractNumId w:val="13"/>
  </w:num>
  <w:num w:numId="11" w16cid:durableId="1069309793">
    <w:abstractNumId w:val="5"/>
  </w:num>
  <w:num w:numId="12" w16cid:durableId="1680232361">
    <w:abstractNumId w:val="8"/>
  </w:num>
  <w:num w:numId="13" w16cid:durableId="1300646687">
    <w:abstractNumId w:val="6"/>
  </w:num>
  <w:num w:numId="14" w16cid:durableId="1421485022">
    <w:abstractNumId w:val="12"/>
  </w:num>
  <w:num w:numId="15" w16cid:durableId="864056010">
    <w:abstractNumId w:val="9"/>
  </w:num>
  <w:num w:numId="16" w16cid:durableId="870654442">
    <w:abstractNumId w:val="0"/>
  </w:num>
  <w:num w:numId="17" w16cid:durableId="619261079">
    <w:abstractNumId w:val="10"/>
  </w:num>
  <w:num w:numId="18" w16cid:durableId="1899170573">
    <w:abstractNumId w:val="14"/>
  </w:num>
  <w:num w:numId="19" w16cid:durableId="2031687385">
    <w:abstractNumId w:val="17"/>
  </w:num>
  <w:num w:numId="20" w16cid:durableId="421953314">
    <w:abstractNumId w:val="16"/>
  </w:num>
  <w:num w:numId="21" w16cid:durableId="804739413">
    <w:abstractNumId w:val="7"/>
  </w:num>
  <w:num w:numId="22" w16cid:durableId="238517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B8"/>
    <w:rsid w:val="0004391F"/>
    <w:rsid w:val="00064B58"/>
    <w:rsid w:val="000D24FD"/>
    <w:rsid w:val="00104E45"/>
    <w:rsid w:val="001077EA"/>
    <w:rsid w:val="00117E64"/>
    <w:rsid w:val="00125502"/>
    <w:rsid w:val="00150EAC"/>
    <w:rsid w:val="0019549B"/>
    <w:rsid w:val="00206748"/>
    <w:rsid w:val="0024412D"/>
    <w:rsid w:val="002A01E3"/>
    <w:rsid w:val="002E7368"/>
    <w:rsid w:val="00302BA7"/>
    <w:rsid w:val="003211FC"/>
    <w:rsid w:val="003B2BFE"/>
    <w:rsid w:val="00405762"/>
    <w:rsid w:val="0045739E"/>
    <w:rsid w:val="00471477"/>
    <w:rsid w:val="004767A3"/>
    <w:rsid w:val="004C633C"/>
    <w:rsid w:val="00581B09"/>
    <w:rsid w:val="00585B3F"/>
    <w:rsid w:val="005918D0"/>
    <w:rsid w:val="00593CFC"/>
    <w:rsid w:val="005B4D11"/>
    <w:rsid w:val="005E30C0"/>
    <w:rsid w:val="00615439"/>
    <w:rsid w:val="006626C3"/>
    <w:rsid w:val="006977AF"/>
    <w:rsid w:val="006A30C3"/>
    <w:rsid w:val="006E03AD"/>
    <w:rsid w:val="00784B56"/>
    <w:rsid w:val="007C5DA7"/>
    <w:rsid w:val="007E2EC2"/>
    <w:rsid w:val="00840B36"/>
    <w:rsid w:val="0087221D"/>
    <w:rsid w:val="0088507A"/>
    <w:rsid w:val="008B44FF"/>
    <w:rsid w:val="0090476F"/>
    <w:rsid w:val="0094001B"/>
    <w:rsid w:val="009865B0"/>
    <w:rsid w:val="009A7C3B"/>
    <w:rsid w:val="009E2D42"/>
    <w:rsid w:val="009F6D29"/>
    <w:rsid w:val="00A126D8"/>
    <w:rsid w:val="00A8330F"/>
    <w:rsid w:val="00AB0718"/>
    <w:rsid w:val="00AB7D2A"/>
    <w:rsid w:val="00AC2E3E"/>
    <w:rsid w:val="00AC717E"/>
    <w:rsid w:val="00B05E04"/>
    <w:rsid w:val="00B817EF"/>
    <w:rsid w:val="00B8274C"/>
    <w:rsid w:val="00B93A78"/>
    <w:rsid w:val="00BA0C9C"/>
    <w:rsid w:val="00BC5851"/>
    <w:rsid w:val="00CD6ADC"/>
    <w:rsid w:val="00CE767D"/>
    <w:rsid w:val="00D505E4"/>
    <w:rsid w:val="00D82A2E"/>
    <w:rsid w:val="00D82EFA"/>
    <w:rsid w:val="00DA2FAE"/>
    <w:rsid w:val="00DC0C2C"/>
    <w:rsid w:val="00DD7CBE"/>
    <w:rsid w:val="00E06A8E"/>
    <w:rsid w:val="00E11D5C"/>
    <w:rsid w:val="00E1453A"/>
    <w:rsid w:val="00E25471"/>
    <w:rsid w:val="00E26BFD"/>
    <w:rsid w:val="00EE0FB8"/>
    <w:rsid w:val="00F85F65"/>
    <w:rsid w:val="00F87620"/>
    <w:rsid w:val="00FF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46A98"/>
  <w15:docId w15:val="{3F873E4F-768D-4F0D-B7F7-147AA01F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0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C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626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26C3"/>
  </w:style>
  <w:style w:type="paragraph" w:styleId="Footer">
    <w:name w:val="footer"/>
    <w:basedOn w:val="Normal"/>
    <w:link w:val="FooterChar"/>
    <w:uiPriority w:val="99"/>
    <w:unhideWhenUsed/>
    <w:rsid w:val="006626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26C3"/>
  </w:style>
  <w:style w:type="paragraph" w:styleId="ListParagraph">
    <w:name w:val="List Paragraph"/>
    <w:basedOn w:val="Normal"/>
    <w:uiPriority w:val="34"/>
    <w:qFormat/>
    <w:rsid w:val="00E1453A"/>
    <w:pPr>
      <w:ind w:left="720"/>
      <w:contextualSpacing/>
    </w:pPr>
  </w:style>
  <w:style w:type="table" w:styleId="TableGrid">
    <w:name w:val="Table Grid"/>
    <w:basedOn w:val="TableNormal"/>
    <w:uiPriority w:val="59"/>
    <w:rsid w:val="00AC717E"/>
    <w:rPr>
      <w:rFonts w:asciiTheme="minorHAnsi" w:eastAsiaTheme="minorHAnsi" w:hAnsiTheme="minorHAnsi" w:cstheme="minorBidi"/>
      <w:sz w:val="22"/>
      <w:szCs w:val="22"/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rtecenter">
    <w:name w:val="rtecenter"/>
    <w:basedOn w:val="Normal"/>
    <w:rsid w:val="000D24F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6FA3CF-FA5D-40B1-B762-6B5ADE657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Merin</dc:creator>
  <cp:lastModifiedBy>Pratiba D</cp:lastModifiedBy>
  <cp:revision>3</cp:revision>
  <cp:lastPrinted>2020-08-04T06:06:00Z</cp:lastPrinted>
  <dcterms:created xsi:type="dcterms:W3CDTF">2025-09-15T07:15:00Z</dcterms:created>
  <dcterms:modified xsi:type="dcterms:W3CDTF">2025-09-15T07:15:00Z</dcterms:modified>
</cp:coreProperties>
</file>